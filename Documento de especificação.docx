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2E16C" w14:textId="77777777" w:rsidR="008547E0" w:rsidRPr="00B01591" w:rsidRDefault="00794773" w:rsidP="005F395D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</w:t>
      </w:r>
      <w:r w:rsidR="008547E0" w:rsidRPr="00B01591">
        <w:rPr>
          <w:rFonts w:cs="Arial"/>
          <w:sz w:val="28"/>
          <w:szCs w:val="28"/>
        </w:rPr>
        <w:t>ENTRO PAULA SOUZA</w:t>
      </w:r>
    </w:p>
    <w:p w14:paraId="46DEC9D2" w14:textId="77777777" w:rsidR="005135EA" w:rsidRPr="00B01591" w:rsidRDefault="008547E0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FAC</w:t>
      </w:r>
      <w:r w:rsidR="008F52E2" w:rsidRPr="00B01591">
        <w:rPr>
          <w:rFonts w:cs="Arial"/>
          <w:sz w:val="28"/>
          <w:szCs w:val="28"/>
        </w:rPr>
        <w:t>ULDADE DE TECNOLOGIA</w:t>
      </w:r>
      <w:r w:rsidR="005135EA" w:rsidRPr="00B01591">
        <w:rPr>
          <w:rFonts w:cs="Arial"/>
          <w:sz w:val="28"/>
          <w:szCs w:val="28"/>
        </w:rPr>
        <w:t xml:space="preserve"> DE FRANCA </w:t>
      </w:r>
    </w:p>
    <w:p w14:paraId="6BF1521B" w14:textId="77777777" w:rsidR="008547E0" w:rsidRDefault="008F52E2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</w:t>
      </w:r>
      <w:r w:rsidR="00794773" w:rsidRPr="00B01591">
        <w:rPr>
          <w:rFonts w:cs="Arial"/>
          <w:sz w:val="28"/>
          <w:szCs w:val="28"/>
        </w:rPr>
        <w:t xml:space="preserve"> NOVELINO”</w:t>
      </w:r>
    </w:p>
    <w:p w14:paraId="23E7C754" w14:textId="77777777" w:rsidR="005D61D4" w:rsidRDefault="005D61D4" w:rsidP="005D61D4"/>
    <w:p w14:paraId="0DD69C30" w14:textId="77777777" w:rsidR="005D61D4" w:rsidRDefault="005D61D4" w:rsidP="005D61D4"/>
    <w:p w14:paraId="7D329987" w14:textId="499D508D" w:rsidR="00EF59F6" w:rsidRPr="00EF59F6" w:rsidRDefault="00EF59F6" w:rsidP="00EF59F6">
      <w:pPr>
        <w:ind w:firstLine="0"/>
        <w:jc w:val="center"/>
        <w:rPr>
          <w:b/>
          <w:sz w:val="28"/>
        </w:rPr>
      </w:pPr>
      <w:r w:rsidRPr="00EF59F6">
        <w:rPr>
          <w:b/>
          <w:sz w:val="28"/>
        </w:rPr>
        <w:t xml:space="preserve">TECNOLOGIA EM </w:t>
      </w:r>
      <w:r w:rsidR="00474A40">
        <w:rPr>
          <w:b/>
          <w:sz w:val="28"/>
        </w:rPr>
        <w:t>DESENVOLVIMENTO SOFTWARE MULTIPLATFORMA</w:t>
      </w:r>
    </w:p>
    <w:p w14:paraId="1938C3CF" w14:textId="77777777" w:rsidR="001F6E92" w:rsidRPr="00B01591" w:rsidRDefault="001F6E92" w:rsidP="00172704">
      <w:pPr>
        <w:pStyle w:val="0-Autor"/>
        <w:spacing w:line="360" w:lineRule="auto"/>
        <w:rPr>
          <w:rFonts w:cs="Arial"/>
          <w:szCs w:val="28"/>
        </w:rPr>
      </w:pPr>
    </w:p>
    <w:p w14:paraId="2D89C75C" w14:textId="77777777" w:rsidR="001E1227" w:rsidRPr="00B01591" w:rsidRDefault="001E1227" w:rsidP="00696B11">
      <w:pPr>
        <w:pStyle w:val="0-Autor"/>
        <w:spacing w:line="360" w:lineRule="auto"/>
        <w:jc w:val="both"/>
        <w:rPr>
          <w:rFonts w:cs="Arial"/>
          <w:szCs w:val="28"/>
        </w:rPr>
      </w:pPr>
    </w:p>
    <w:p w14:paraId="69E64405" w14:textId="77777777" w:rsidR="00696B11" w:rsidRPr="00696B11" w:rsidRDefault="00696B11" w:rsidP="00696B11">
      <w:pPr>
        <w:pStyle w:val="NormalWeb"/>
        <w:jc w:val="center"/>
        <w:rPr>
          <w:color w:val="000000"/>
          <w:szCs w:val="24"/>
        </w:rPr>
      </w:pPr>
    </w:p>
    <w:p w14:paraId="41CC657C" w14:textId="73DFFF1D" w:rsidR="00696B11" w:rsidRPr="00696B11" w:rsidRDefault="00696B11" w:rsidP="00696B11">
      <w:pPr>
        <w:pStyle w:val="NormalWeb"/>
        <w:ind w:firstLine="0"/>
        <w:jc w:val="center"/>
      </w:pPr>
      <w:r w:rsidRPr="00696B11">
        <w:t>CLÁUDIO MATO</w:t>
      </w:r>
      <w:r w:rsidR="002D179F">
        <w:t>S</w:t>
      </w:r>
    </w:p>
    <w:p w14:paraId="595E0E94" w14:textId="385D18A0" w:rsidR="00696B11" w:rsidRPr="00696B11" w:rsidRDefault="00696B11" w:rsidP="00696B11">
      <w:pPr>
        <w:pStyle w:val="NormalWeb"/>
        <w:ind w:firstLine="0"/>
        <w:jc w:val="center"/>
      </w:pPr>
      <w:r w:rsidRPr="00696B11">
        <w:t>FELIPE FERREIRA</w:t>
      </w:r>
      <w:r w:rsidR="00EB1B99">
        <w:t xml:space="preserve"> REZENDE</w:t>
      </w:r>
    </w:p>
    <w:p w14:paraId="08621704" w14:textId="77777777" w:rsidR="00696B11" w:rsidRPr="00696B11" w:rsidRDefault="00696B11" w:rsidP="00696B11">
      <w:pPr>
        <w:pStyle w:val="NormalWeb"/>
        <w:ind w:firstLine="0"/>
        <w:jc w:val="center"/>
      </w:pPr>
      <w:r w:rsidRPr="00696B11">
        <w:t>LAUANI APARECIDA SILVA DINIZ</w:t>
      </w:r>
    </w:p>
    <w:p w14:paraId="3619A05D" w14:textId="77777777" w:rsidR="00696B11" w:rsidRPr="00696B11" w:rsidRDefault="00696B11" w:rsidP="00696B11">
      <w:pPr>
        <w:pStyle w:val="NormalWeb"/>
        <w:ind w:firstLine="0"/>
        <w:jc w:val="center"/>
      </w:pPr>
      <w:r w:rsidRPr="00696B11">
        <w:t>MIGUEL ÂNGELO</w:t>
      </w:r>
    </w:p>
    <w:p w14:paraId="0E06783B" w14:textId="77777777" w:rsidR="00F909A8" w:rsidRPr="00F909A8" w:rsidRDefault="00F909A8" w:rsidP="00696B11">
      <w:pPr>
        <w:pStyle w:val="0-Autor"/>
        <w:spacing w:line="360" w:lineRule="auto"/>
        <w:jc w:val="both"/>
        <w:rPr>
          <w:rFonts w:cs="Arial"/>
          <w:szCs w:val="28"/>
        </w:rPr>
      </w:pPr>
    </w:p>
    <w:p w14:paraId="293F37AB" w14:textId="77777777"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14:paraId="7947527D" w14:textId="77777777"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14:paraId="099A56E1" w14:textId="1F208A37" w:rsidR="00D80F73" w:rsidRPr="00B01591" w:rsidRDefault="00696B11" w:rsidP="00172704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Sistema da agência imobiliária</w:t>
      </w:r>
    </w:p>
    <w:p w14:paraId="1CE2ABBE" w14:textId="3EE36C18" w:rsidR="00A93A30" w:rsidRPr="00A93A30" w:rsidRDefault="006E541C" w:rsidP="00A93A30">
      <w:pPr>
        <w:pStyle w:val="0-TitAFR"/>
        <w:spacing w:before="0" w:line="360" w:lineRule="auto"/>
      </w:pPr>
      <w:r w:rsidRPr="006E541C">
        <w:rPr>
          <w:rFonts w:cs="Arial"/>
          <w:sz w:val="24"/>
          <w:szCs w:val="24"/>
        </w:rPr>
        <w:t>L</w:t>
      </w:r>
      <w:r w:rsidRPr="006E541C">
        <w:rPr>
          <w:rFonts w:cs="Arial"/>
          <w:caps w:val="0"/>
          <w:sz w:val="24"/>
          <w:szCs w:val="24"/>
        </w:rPr>
        <w:t xml:space="preserve">ink </w:t>
      </w:r>
      <w:proofErr w:type="spellStart"/>
      <w:r w:rsidRPr="006E541C">
        <w:rPr>
          <w:rFonts w:cs="Arial"/>
          <w:caps w:val="0"/>
          <w:sz w:val="24"/>
          <w:szCs w:val="24"/>
        </w:rPr>
        <w:t>Github</w:t>
      </w:r>
      <w:proofErr w:type="spellEnd"/>
      <w:r w:rsidRPr="006E541C">
        <w:rPr>
          <w:rFonts w:cs="Arial"/>
          <w:caps w:val="0"/>
          <w:sz w:val="24"/>
          <w:szCs w:val="24"/>
        </w:rPr>
        <w:t xml:space="preserve">: </w:t>
      </w:r>
      <w:hyperlink r:id="rId10" w:history="1">
        <w:r w:rsidRPr="006E541C">
          <w:rPr>
            <w:rStyle w:val="Hyperlink"/>
            <w:rFonts w:cs="Arial"/>
            <w:b w:val="0"/>
            <w:bCs/>
            <w:caps w:val="0"/>
            <w:sz w:val="24"/>
            <w:szCs w:val="24"/>
          </w:rPr>
          <w:t>https://github.com/FelipeGalway/PI2</w:t>
        </w:r>
      </w:hyperlink>
    </w:p>
    <w:p w14:paraId="6958F72B" w14:textId="44799865" w:rsidR="006E541C" w:rsidRDefault="006E541C" w:rsidP="006E541C">
      <w:pPr>
        <w:rPr>
          <w:u w:val="single"/>
        </w:rPr>
      </w:pPr>
      <w:r w:rsidRPr="006E541C">
        <w:rPr>
          <w:b/>
          <w:bCs/>
        </w:rPr>
        <w:t>Link Youtube:</w:t>
      </w:r>
      <w:r>
        <w:t xml:space="preserve"> </w:t>
      </w:r>
      <w:hyperlink r:id="rId11" w:history="1">
        <w:r w:rsidR="00A93A30" w:rsidRPr="000F026E">
          <w:rPr>
            <w:rStyle w:val="Hyperlink"/>
          </w:rPr>
          <w:t>https://www.youtube.com/watch?v=D6j74UJo9yk&amp;t=1s</w:t>
        </w:r>
      </w:hyperlink>
    </w:p>
    <w:p w14:paraId="3B2E42D0" w14:textId="77777777" w:rsidR="00A93A30" w:rsidRPr="006E541C" w:rsidRDefault="00A93A30" w:rsidP="006E541C"/>
    <w:p w14:paraId="1B79E5F5" w14:textId="77777777" w:rsidR="00325835" w:rsidRDefault="00325835" w:rsidP="00325835"/>
    <w:p w14:paraId="2E77B1E2" w14:textId="77777777" w:rsidR="00AC73C7" w:rsidRDefault="00AC73C7" w:rsidP="00325835"/>
    <w:p w14:paraId="40F008B0" w14:textId="77777777"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14:paraId="538A1CC1" w14:textId="77777777" w:rsidR="00ED5129" w:rsidRPr="00B01591" w:rsidRDefault="00262F3B" w:rsidP="00172704">
      <w:pPr>
        <w:pStyle w:val="0-LocalAFR"/>
        <w:spacing w:before="0" w:line="360" w:lineRule="auto"/>
        <w:rPr>
          <w:rFonts w:cs="Arial"/>
        </w:rPr>
      </w:pPr>
      <w:r w:rsidRPr="00B01591">
        <w:rPr>
          <w:rFonts w:cs="Arial"/>
        </w:rPr>
        <w:t>FRANCA</w:t>
      </w:r>
      <w:r w:rsidR="005D52EB" w:rsidRPr="00B01591">
        <w:rPr>
          <w:rFonts w:cs="Arial"/>
        </w:rPr>
        <w:t>/SP</w:t>
      </w:r>
    </w:p>
    <w:p w14:paraId="72F2630A" w14:textId="11E3E995" w:rsidR="0044473D" w:rsidRDefault="00696B11" w:rsidP="00172704">
      <w:pPr>
        <w:pStyle w:val="0-Data"/>
        <w:spacing w:line="360" w:lineRule="auto"/>
        <w:rPr>
          <w:rFonts w:cs="Arial"/>
        </w:rPr>
      </w:pPr>
      <w:r>
        <w:rPr>
          <w:rFonts w:cs="Arial"/>
        </w:rPr>
        <w:t>2023</w:t>
      </w:r>
    </w:p>
    <w:p w14:paraId="271EFC94" w14:textId="77777777" w:rsidR="00474A40" w:rsidRDefault="00474A40" w:rsidP="00474A40"/>
    <w:p w14:paraId="747E09A0" w14:textId="57CE79AE" w:rsidR="00474A40" w:rsidRPr="00474A40" w:rsidRDefault="00474A40" w:rsidP="00474A40">
      <w:pPr>
        <w:sectPr w:rsidR="00474A40" w:rsidRPr="00474A40" w:rsidSect="00BD099F">
          <w:headerReference w:type="default" r:id="rId12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</w:p>
    <w:p w14:paraId="004F5AD1" w14:textId="77777777" w:rsidR="00CF7275" w:rsidRDefault="00CF7275" w:rsidP="00CF7275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bookmarkStart w:id="0" w:name="_Toc434489461"/>
    </w:p>
    <w:p w14:paraId="45846453" w14:textId="77777777" w:rsidR="00BA547D" w:rsidRPr="005571E9" w:rsidRDefault="00BA547D" w:rsidP="00BD06F8">
      <w:pPr>
        <w:pStyle w:val="Estilo1"/>
        <w:spacing w:after="0" w:line="360" w:lineRule="auto"/>
        <w:rPr>
          <w:sz w:val="24"/>
          <w:szCs w:val="24"/>
        </w:rPr>
      </w:pPr>
      <w:r w:rsidRPr="005571E9">
        <w:rPr>
          <w:sz w:val="24"/>
          <w:szCs w:val="24"/>
        </w:rPr>
        <w:lastRenderedPageBreak/>
        <w:t xml:space="preserve">1 </w:t>
      </w:r>
      <w:r w:rsidR="005571E9" w:rsidRPr="005571E9">
        <w:rPr>
          <w:sz w:val="24"/>
          <w:szCs w:val="24"/>
        </w:rPr>
        <w:t>Introdução</w:t>
      </w:r>
      <w:bookmarkEnd w:id="0"/>
    </w:p>
    <w:p w14:paraId="0309AA49" w14:textId="77777777" w:rsidR="00610433" w:rsidRPr="005571E9" w:rsidRDefault="00610433" w:rsidP="00BD06F8">
      <w:pPr>
        <w:ind w:firstLine="709"/>
        <w:rPr>
          <w:rFonts w:cs="Arial"/>
          <w:szCs w:val="24"/>
          <w:highlight w:val="yellow"/>
        </w:rPr>
      </w:pPr>
    </w:p>
    <w:p w14:paraId="440E4584" w14:textId="39E6383D" w:rsidR="0070775A" w:rsidRDefault="00696B11" w:rsidP="00787623">
      <w:pPr>
        <w:ind w:firstLine="709"/>
        <w:rPr>
          <w:rFonts w:cs="Arial"/>
          <w:szCs w:val="24"/>
        </w:rPr>
      </w:pPr>
      <w:bookmarkStart w:id="1" w:name="_Toc434489512"/>
      <w:r>
        <w:rPr>
          <w:rFonts w:cs="Arial"/>
          <w:szCs w:val="24"/>
        </w:rPr>
        <w:t>Procurar um imóvel</w:t>
      </w:r>
      <w:r w:rsidR="0070775A">
        <w:rPr>
          <w:rFonts w:cs="Arial"/>
          <w:szCs w:val="24"/>
        </w:rPr>
        <w:t xml:space="preserve"> pode ser um sonho, mas</w:t>
      </w:r>
      <w:r>
        <w:rPr>
          <w:rFonts w:cs="Arial"/>
          <w:szCs w:val="24"/>
        </w:rPr>
        <w:t xml:space="preserve"> sempre requer muito</w:t>
      </w:r>
      <w:r w:rsidR="0070775A">
        <w:rPr>
          <w:rFonts w:cs="Arial"/>
          <w:szCs w:val="24"/>
        </w:rPr>
        <w:t xml:space="preserve"> cuidado e atenção. Por mais que seja um fácil encontrar sites e agências imobiliárias pela internet, o comprador ou locatári</w:t>
      </w:r>
      <w:r w:rsidR="00787623">
        <w:rPr>
          <w:rFonts w:cs="Arial"/>
          <w:szCs w:val="24"/>
        </w:rPr>
        <w:t>o</w:t>
      </w:r>
      <w:r w:rsidR="0070775A">
        <w:rPr>
          <w:rFonts w:cs="Arial"/>
          <w:szCs w:val="24"/>
        </w:rPr>
        <w:t xml:space="preserve"> deve estar atento a documentação desses imóveis, que muitas vezes não estão disponíveis para acesso, </w:t>
      </w:r>
      <w:r w:rsidR="00787623">
        <w:rPr>
          <w:rFonts w:cs="Arial"/>
          <w:szCs w:val="24"/>
        </w:rPr>
        <w:t>o que podem resultar em atrasos significativos ou invalidação do processo.</w:t>
      </w:r>
    </w:p>
    <w:p w14:paraId="3D872A54" w14:textId="24BF0827" w:rsidR="00787623" w:rsidRDefault="00787623" w:rsidP="00787623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Com isso, buscamos desenvolver um site que facilitasse o acesso do usuário a busca por imóveis, cadastro de propriedades e o gerenciamento da documentação. A plataforma oferece </w:t>
      </w:r>
      <w:r w:rsidR="00AC3303">
        <w:rPr>
          <w:rFonts w:cs="Arial"/>
          <w:szCs w:val="24"/>
        </w:rPr>
        <w:t xml:space="preserve">uma interface mais simplificada para fazer o </w:t>
      </w:r>
      <w:r>
        <w:rPr>
          <w:rFonts w:cs="Arial"/>
          <w:szCs w:val="24"/>
        </w:rPr>
        <w:t>cadastro dos imóveis p</w:t>
      </w:r>
      <w:r w:rsidR="00AC3303">
        <w:rPr>
          <w:rFonts w:cs="Arial"/>
          <w:szCs w:val="24"/>
        </w:rPr>
        <w:t>elos</w:t>
      </w:r>
      <w:r>
        <w:rPr>
          <w:rFonts w:cs="Arial"/>
          <w:szCs w:val="24"/>
        </w:rPr>
        <w:t xml:space="preserve"> proprietários e corretores, agiliza</w:t>
      </w:r>
      <w:r w:rsidR="00AC3303">
        <w:rPr>
          <w:rFonts w:cs="Arial"/>
          <w:szCs w:val="24"/>
        </w:rPr>
        <w:t>ndo</w:t>
      </w:r>
      <w:r>
        <w:rPr>
          <w:rFonts w:cs="Arial"/>
          <w:szCs w:val="24"/>
        </w:rPr>
        <w:t xml:space="preserve"> o gerenciamento das documentações</w:t>
      </w:r>
      <w:r w:rsidR="00AC3303">
        <w:rPr>
          <w:rFonts w:cs="Arial"/>
          <w:szCs w:val="24"/>
        </w:rPr>
        <w:t xml:space="preserve"> e facilite o processo de busca e compra pelos usuários.</w:t>
      </w:r>
    </w:p>
    <w:p w14:paraId="6E08912B" w14:textId="687E349F" w:rsidR="00AC3303" w:rsidRDefault="00AC3303" w:rsidP="00787623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Portanto, o site é de extrema importância uma vez que facilita a cadastro e a procura dos imóveis, disponibiliza à documentação aos compradores, o que melhora a experiência de busca e compra das propriedades, tornando o processo mais eficiente, transparente e confiável, ajudando a evitar problemas futuros com transações.</w:t>
      </w:r>
    </w:p>
    <w:p w14:paraId="77D08250" w14:textId="52A6BF42" w:rsidR="001B7181" w:rsidRDefault="001B7181" w:rsidP="00787623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Trabalharemos com a metodologia Ágil, uma vez que ela proporciona a mudança de rota no decorrer do desenvolvimento. Nesse caso, teremos uma melhor distribuição das tarefas entre os membros da equipe.</w:t>
      </w:r>
    </w:p>
    <w:p w14:paraId="6E8C3CEE" w14:textId="77777777" w:rsidR="00A03BD3" w:rsidRPr="00A03BD3" w:rsidRDefault="00A03BD3" w:rsidP="00A03BD3">
      <w:pPr>
        <w:rPr>
          <w:b/>
          <w:szCs w:val="24"/>
        </w:rPr>
      </w:pPr>
    </w:p>
    <w:p w14:paraId="476892EA" w14:textId="3D9A2E94" w:rsidR="003447F4" w:rsidRPr="004660BB" w:rsidRDefault="00240EC0" w:rsidP="00BD06F8">
      <w:pPr>
        <w:ind w:firstLine="0"/>
        <w:rPr>
          <w:szCs w:val="24"/>
          <w:highlight w:val="yellow"/>
        </w:rPr>
      </w:pPr>
      <w:r>
        <w:rPr>
          <w:b/>
          <w:bCs/>
          <w:szCs w:val="24"/>
        </w:rPr>
        <w:t>2</w:t>
      </w:r>
      <w:r w:rsidR="005571E9" w:rsidRPr="005571E9">
        <w:rPr>
          <w:b/>
          <w:bCs/>
          <w:szCs w:val="24"/>
        </w:rPr>
        <w:t xml:space="preserve"> </w:t>
      </w:r>
      <w:r w:rsidR="003447F4" w:rsidRPr="003447F4">
        <w:rPr>
          <w:b/>
          <w:bCs/>
          <w:szCs w:val="24"/>
        </w:rPr>
        <w:t>Levantamento de Requisitos</w:t>
      </w:r>
    </w:p>
    <w:p w14:paraId="11D8E44A" w14:textId="77777777" w:rsidR="004660BB" w:rsidRDefault="004660BB" w:rsidP="00BD06F8">
      <w:pPr>
        <w:ind w:firstLine="0"/>
        <w:rPr>
          <w:szCs w:val="24"/>
        </w:rPr>
      </w:pPr>
    </w:p>
    <w:p w14:paraId="48BAB716" w14:textId="2DBDB70D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 xml:space="preserve">.1 Elicitação </w:t>
      </w:r>
      <w:r w:rsidR="004660BB" w:rsidRPr="00A93A30">
        <w:rPr>
          <w:b/>
          <w:bCs/>
          <w:szCs w:val="24"/>
        </w:rPr>
        <w:t xml:space="preserve">e especificação </w:t>
      </w:r>
      <w:r w:rsidR="003447F4" w:rsidRPr="00A93A30">
        <w:rPr>
          <w:b/>
          <w:bCs/>
          <w:szCs w:val="24"/>
        </w:rPr>
        <w:t>dos Requisitos</w:t>
      </w:r>
      <w:r w:rsidR="004660BB" w:rsidRPr="00A93A30">
        <w:rPr>
          <w:b/>
          <w:bCs/>
          <w:szCs w:val="24"/>
        </w:rPr>
        <w:t xml:space="preserve"> </w:t>
      </w:r>
    </w:p>
    <w:p w14:paraId="3E0E966B" w14:textId="36D2BA1D" w:rsidR="00BE4DDB" w:rsidRDefault="004660BB" w:rsidP="00BD06F8">
      <w:pPr>
        <w:ind w:firstLine="0"/>
        <w:rPr>
          <w:szCs w:val="24"/>
        </w:rPr>
      </w:pPr>
      <w:r>
        <w:rPr>
          <w:szCs w:val="24"/>
        </w:rPr>
        <w:tab/>
      </w:r>
      <w:r w:rsidR="0055340A">
        <w:rPr>
          <w:szCs w:val="24"/>
        </w:rPr>
        <w:t>O levantamento de requisitos foi realizado através de entrevista com profissionais da área, que apontaram a necessidade de resolução do problema proposto.</w:t>
      </w:r>
    </w:p>
    <w:p w14:paraId="50AD4F07" w14:textId="77777777" w:rsidR="00BE4DDB" w:rsidRDefault="00BE4DDB" w:rsidP="00BD06F8">
      <w:pPr>
        <w:ind w:firstLine="0"/>
        <w:rPr>
          <w:szCs w:val="24"/>
        </w:rPr>
      </w:pPr>
    </w:p>
    <w:p w14:paraId="23BD9650" w14:textId="232B0463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>.2</w:t>
      </w:r>
      <w:r w:rsidR="00421934" w:rsidRPr="00A93A30">
        <w:rPr>
          <w:b/>
          <w:bCs/>
          <w:szCs w:val="24"/>
        </w:rPr>
        <w:t xml:space="preserve"> </w:t>
      </w:r>
      <w:r w:rsidR="003447F4" w:rsidRPr="00A93A30">
        <w:rPr>
          <w:b/>
          <w:bCs/>
          <w:szCs w:val="24"/>
        </w:rPr>
        <w:t>BPMN</w:t>
      </w:r>
      <w:r w:rsidR="004660BB" w:rsidRPr="00A93A30">
        <w:rPr>
          <w:b/>
          <w:bCs/>
          <w:szCs w:val="24"/>
        </w:rPr>
        <w:t xml:space="preserve"> </w:t>
      </w:r>
    </w:p>
    <w:p w14:paraId="10C65F4E" w14:textId="46BCE5FA" w:rsidR="003447F4" w:rsidRDefault="00A912B2" w:rsidP="00BD06F8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7CF8CBF" wp14:editId="7E2A3A5F">
            <wp:extent cx="5759450" cy="4125595"/>
            <wp:effectExtent l="0" t="0" r="0" b="8255"/>
            <wp:docPr id="6191876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87609" name="Imagem 1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189D" w14:textId="1DEAA477" w:rsidR="00A912B2" w:rsidRDefault="00A912B2" w:rsidP="00BD06F8">
      <w:pPr>
        <w:ind w:firstLine="0"/>
        <w:rPr>
          <w:szCs w:val="24"/>
        </w:rPr>
      </w:pPr>
      <w:r>
        <w:rPr>
          <w:szCs w:val="24"/>
        </w:rPr>
        <w:tab/>
        <w:t>O diagrama demostra como ocorre o cadastro dos usuários, corretores e proprietários que segue o mesmo formulário.</w:t>
      </w:r>
    </w:p>
    <w:p w14:paraId="131CCDA7" w14:textId="48AC6BDF" w:rsidR="00A912B2" w:rsidRDefault="00A912B2" w:rsidP="00BD06F8">
      <w:pPr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9B3347D" wp14:editId="5B3BF8C3">
            <wp:extent cx="5759450" cy="3181350"/>
            <wp:effectExtent l="0" t="0" r="0" b="0"/>
            <wp:docPr id="48060693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06930" name="Imagem 2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4321" w14:textId="20E9F007" w:rsidR="00A912B2" w:rsidRDefault="00A912B2" w:rsidP="00BD06F8">
      <w:pPr>
        <w:ind w:firstLine="0"/>
        <w:rPr>
          <w:szCs w:val="24"/>
        </w:rPr>
      </w:pPr>
      <w:r>
        <w:rPr>
          <w:szCs w:val="24"/>
        </w:rPr>
        <w:tab/>
        <w:t>O diagrama demostra como é feito o cadastro dos imóveis a serem vendidos, que pode ser realizado pelo corretor ou o próprio proprietário.</w:t>
      </w:r>
    </w:p>
    <w:p w14:paraId="07BA79B3" w14:textId="5C3A3D38" w:rsidR="00A912B2" w:rsidRDefault="00A912B2" w:rsidP="00BD06F8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14B859B" wp14:editId="06E00567">
            <wp:extent cx="5759450" cy="3279140"/>
            <wp:effectExtent l="0" t="0" r="0" b="0"/>
            <wp:docPr id="109183093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30936" name="Imagem 3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1B89" w14:textId="42135480" w:rsidR="00A912B2" w:rsidRDefault="00A912B2" w:rsidP="00BD06F8">
      <w:pPr>
        <w:ind w:firstLine="0"/>
        <w:rPr>
          <w:szCs w:val="24"/>
        </w:rPr>
      </w:pPr>
      <w:r>
        <w:rPr>
          <w:szCs w:val="24"/>
        </w:rPr>
        <w:tab/>
        <w:t>Esse diagrama demostra como é realizado a busca dos imóveis de acordo com a preferência de cada comprador, se haver interesse no imóvel o sistema pede o login do usuário para entrar em contato com o vendedor / corretor.</w:t>
      </w:r>
    </w:p>
    <w:p w14:paraId="091AD769" w14:textId="0D5080F8" w:rsidR="00A912B2" w:rsidRDefault="00A912B2" w:rsidP="00BD06F8">
      <w:pPr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470753F" wp14:editId="09E3E54A">
            <wp:extent cx="5759450" cy="3386455"/>
            <wp:effectExtent l="0" t="0" r="0" b="4445"/>
            <wp:docPr id="1427183720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83720" name="Imagem 4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1972" w14:textId="62CE481B" w:rsidR="00A912B2" w:rsidRDefault="00A912B2" w:rsidP="00BD06F8">
      <w:pPr>
        <w:ind w:firstLine="0"/>
        <w:rPr>
          <w:szCs w:val="24"/>
        </w:rPr>
      </w:pPr>
      <w:r>
        <w:rPr>
          <w:szCs w:val="24"/>
        </w:rPr>
        <w:tab/>
        <w:t>Aqui o diagrama demostra como o usuário pode estar entrando em contato com o corretor e/ou proprietário.</w:t>
      </w:r>
    </w:p>
    <w:p w14:paraId="2B37CB64" w14:textId="2AEF00CE" w:rsidR="000825B8" w:rsidRDefault="000825B8" w:rsidP="00BD06F8">
      <w:pPr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DFE95AF" wp14:editId="6F7888EF">
            <wp:extent cx="5759450" cy="4261485"/>
            <wp:effectExtent l="0" t="0" r="0" b="5715"/>
            <wp:docPr id="23782976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976" name="Imagem 5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531" w14:textId="4283899B" w:rsidR="000825B8" w:rsidRDefault="000825B8" w:rsidP="00BD06F8">
      <w:pPr>
        <w:ind w:firstLine="0"/>
        <w:rPr>
          <w:szCs w:val="24"/>
        </w:rPr>
      </w:pPr>
      <w:r>
        <w:rPr>
          <w:szCs w:val="24"/>
        </w:rPr>
        <w:tab/>
        <w:t>Esse diagrama demostra como funciona a recuperação de senha de logins já efetuados.</w:t>
      </w:r>
    </w:p>
    <w:p w14:paraId="5FB3AB6A" w14:textId="77777777" w:rsidR="000825B8" w:rsidRDefault="000825B8" w:rsidP="00BD06F8">
      <w:pPr>
        <w:ind w:firstLine="0"/>
        <w:rPr>
          <w:szCs w:val="24"/>
        </w:rPr>
      </w:pPr>
    </w:p>
    <w:p w14:paraId="2542F234" w14:textId="65C422FF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>.</w:t>
      </w:r>
      <w:r w:rsidR="00421934" w:rsidRPr="00A93A30">
        <w:rPr>
          <w:b/>
          <w:bCs/>
          <w:szCs w:val="24"/>
        </w:rPr>
        <w:t>3</w:t>
      </w:r>
      <w:r w:rsidR="003447F4" w:rsidRPr="00A93A30">
        <w:rPr>
          <w:b/>
          <w:bCs/>
          <w:szCs w:val="24"/>
        </w:rPr>
        <w:t xml:space="preserve"> Requisitos Funcionais</w:t>
      </w:r>
      <w:r w:rsidR="004660BB" w:rsidRPr="00A93A30">
        <w:rPr>
          <w:b/>
          <w:bCs/>
          <w:szCs w:val="24"/>
        </w:rPr>
        <w:t xml:space="preserve"> </w:t>
      </w:r>
    </w:p>
    <w:p w14:paraId="3AC23591" w14:textId="77777777" w:rsidR="00B42452" w:rsidRDefault="00B42452" w:rsidP="00BD06F8">
      <w:pPr>
        <w:ind w:firstLine="709"/>
        <w:rPr>
          <w:szCs w:val="24"/>
        </w:rPr>
      </w:pPr>
    </w:p>
    <w:p w14:paraId="478DDC7C" w14:textId="77777777" w:rsidR="00B42452" w:rsidRPr="00A95739" w:rsidRDefault="00B42452" w:rsidP="00BD06F8">
      <w:pPr>
        <w:ind w:firstLine="0"/>
        <w:jc w:val="center"/>
        <w:rPr>
          <w:b/>
          <w:sz w:val="20"/>
          <w:szCs w:val="24"/>
        </w:rPr>
      </w:pPr>
      <w:r w:rsidRPr="00A95739">
        <w:rPr>
          <w:b/>
          <w:sz w:val="20"/>
          <w:szCs w:val="24"/>
        </w:rPr>
        <w:t xml:space="preserve">Quadro 1 – </w:t>
      </w:r>
      <w:r w:rsidRPr="00D80062">
        <w:rPr>
          <w:sz w:val="20"/>
          <w:szCs w:val="24"/>
        </w:rPr>
        <w:t>Requisitos Funcionais do 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2452" w14:paraId="37837F8D" w14:textId="77777777" w:rsidTr="201407E3">
        <w:tc>
          <w:tcPr>
            <w:tcW w:w="3020" w:type="dxa"/>
          </w:tcPr>
          <w:p w14:paraId="28504E99" w14:textId="0C8FBF02" w:rsidR="00B42452" w:rsidRPr="001C2B91" w:rsidRDefault="00B42452" w:rsidP="704BF67A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RF001-</w:t>
            </w:r>
            <w:r w:rsidR="6D184336" w:rsidRPr="704BF67A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Cadastro de Usuários</w:t>
            </w:r>
          </w:p>
        </w:tc>
        <w:tc>
          <w:tcPr>
            <w:tcW w:w="3020" w:type="dxa"/>
          </w:tcPr>
          <w:p w14:paraId="2BE41D59" w14:textId="77777777" w:rsidR="00B42452" w:rsidRPr="001C2B91" w:rsidRDefault="00B42452" w:rsidP="009635B2">
            <w:pPr>
              <w:pStyle w:val="0-BancaInstituicao"/>
              <w:spacing w:after="0"/>
              <w:jc w:val="both"/>
              <w:rPr>
                <w:rFonts w:cs="Arial"/>
                <w:sz w:val="20"/>
                <w:szCs w:val="24"/>
              </w:rPr>
            </w:pPr>
            <w:r w:rsidRPr="001C2B91">
              <w:rPr>
                <w:rFonts w:cs="Arial"/>
                <w:sz w:val="20"/>
                <w:szCs w:val="24"/>
              </w:rPr>
              <w:t>Categoria:</w:t>
            </w:r>
          </w:p>
          <w:p w14:paraId="6946AA09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proofErr w:type="gramStart"/>
            <w:r w:rsidRPr="001C2B91">
              <w:rPr>
                <w:sz w:val="20"/>
              </w:rPr>
              <w:t>(  )</w:t>
            </w:r>
            <w:proofErr w:type="gramEnd"/>
            <w:r w:rsidRPr="001C2B91">
              <w:rPr>
                <w:sz w:val="20"/>
              </w:rPr>
              <w:t xml:space="preserve"> Oculto</w:t>
            </w:r>
          </w:p>
          <w:p w14:paraId="56F5F8C7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(X)Evidente</w:t>
            </w:r>
          </w:p>
        </w:tc>
        <w:tc>
          <w:tcPr>
            <w:tcW w:w="3020" w:type="dxa"/>
          </w:tcPr>
          <w:p w14:paraId="3555DE82" w14:textId="77777777" w:rsidR="00B42452" w:rsidRPr="001C2B91" w:rsidRDefault="00B42452" w:rsidP="704BF67A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3A45F080" w14:textId="77777777" w:rsidR="00B42452" w:rsidRPr="001C2B91" w:rsidRDefault="00B42452" w:rsidP="704BF67A">
            <w:pPr>
              <w:pStyle w:val="0-BancaComponentes"/>
              <w:rPr>
                <w:rFonts w:cs="Arial"/>
                <w:sz w:val="20"/>
                <w:szCs w:val="20"/>
              </w:rPr>
            </w:pPr>
            <w:r w:rsidRPr="704BF67A">
              <w:rPr>
                <w:rFonts w:cs="Arial"/>
                <w:sz w:val="20"/>
                <w:szCs w:val="20"/>
              </w:rPr>
              <w:t>(X) Altíssima</w:t>
            </w:r>
          </w:p>
          <w:p w14:paraId="28283F16" w14:textId="77777777" w:rsidR="00B42452" w:rsidRPr="001C2B91" w:rsidRDefault="00B42452" w:rsidP="704BF67A">
            <w:pPr>
              <w:pStyle w:val="0-BancaComponentes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Alta</w:t>
            </w:r>
          </w:p>
          <w:p w14:paraId="2B08E7A4" w14:textId="77777777" w:rsidR="00B42452" w:rsidRPr="001C2B91" w:rsidRDefault="00B42452" w:rsidP="704BF67A">
            <w:pPr>
              <w:pStyle w:val="0-BancaComponentes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Média</w:t>
            </w:r>
          </w:p>
          <w:p w14:paraId="0FAB3E58" w14:textId="77777777" w:rsidR="00B42452" w:rsidRDefault="00B42452" w:rsidP="704BF67A">
            <w:pPr>
              <w:spacing w:line="240" w:lineRule="auto"/>
              <w:ind w:firstLine="0"/>
              <w:jc w:val="left"/>
            </w:pPr>
            <w:proofErr w:type="gramStart"/>
            <w:r w:rsidRPr="704BF67A">
              <w:rPr>
                <w:rFonts w:cs="Arial"/>
                <w:sz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</w:rPr>
              <w:t xml:space="preserve"> Baixa</w:t>
            </w:r>
          </w:p>
        </w:tc>
      </w:tr>
      <w:tr w:rsidR="00B42452" w14:paraId="6A0D8720" w14:textId="77777777" w:rsidTr="201407E3">
        <w:trPr>
          <w:trHeight w:val="283"/>
        </w:trPr>
        <w:tc>
          <w:tcPr>
            <w:tcW w:w="9060" w:type="dxa"/>
            <w:gridSpan w:val="3"/>
          </w:tcPr>
          <w:p w14:paraId="4AC105EF" w14:textId="13CB3843" w:rsidR="00B42452" w:rsidRPr="001C2B91" w:rsidRDefault="00B42452" w:rsidP="524F3C1F">
            <w:pPr>
              <w:suppressAutoHyphens w:val="0"/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Descrição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>: O sistema deve</w:t>
            </w:r>
            <w:r w:rsidR="08EDCD5B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possibilitar que os usuários criem contas</w:t>
            </w:r>
            <w:r w:rsidR="68403FF3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com as informações de seu nome, CPF, telefone, </w:t>
            </w:r>
            <w:r w:rsidR="52DA794C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e </w:t>
            </w:r>
            <w:proofErr w:type="spellStart"/>
            <w:r w:rsidR="68403FF3" w:rsidRPr="524F3C1F">
              <w:rPr>
                <w:rFonts w:cs="Arial"/>
                <w:color w:val="000000" w:themeColor="text1"/>
                <w:sz w:val="20"/>
                <w:lang w:eastAsia="pt-BR"/>
              </w:rPr>
              <w:t>email</w:t>
            </w:r>
            <w:proofErr w:type="spellEnd"/>
            <w:r w:rsidR="08EDCD5B" w:rsidRPr="524F3C1F">
              <w:rPr>
                <w:rFonts w:cs="Arial"/>
                <w:color w:val="000000" w:themeColor="text1"/>
                <w:sz w:val="20"/>
                <w:lang w:eastAsia="pt-BR"/>
              </w:rPr>
              <w:t>, permitindo-lhes acompanhar suas atividades no site, salvar favoritos e gerenciar suas preferências.</w:t>
            </w:r>
          </w:p>
        </w:tc>
      </w:tr>
      <w:tr w:rsidR="704BF67A" w14:paraId="5154A460" w14:textId="77777777" w:rsidTr="201407E3">
        <w:trPr>
          <w:trHeight w:val="283"/>
        </w:trPr>
        <w:tc>
          <w:tcPr>
            <w:tcW w:w="3020" w:type="dxa"/>
          </w:tcPr>
          <w:p w14:paraId="64689BB5" w14:textId="229C4BE5" w:rsidR="4412445D" w:rsidRDefault="4412445D" w:rsidP="704BF67A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RF002-</w:t>
            </w:r>
            <w:r w:rsidR="6BA1F740" w:rsidRPr="704BF67A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Pesquisa de Imóveis</w:t>
            </w:r>
          </w:p>
        </w:tc>
        <w:tc>
          <w:tcPr>
            <w:tcW w:w="3020" w:type="dxa"/>
          </w:tcPr>
          <w:p w14:paraId="6A2BC216" w14:textId="77777777" w:rsidR="7D5E8D7E" w:rsidRDefault="7D5E8D7E" w:rsidP="704BF67A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>Categoria:</w:t>
            </w:r>
          </w:p>
          <w:p w14:paraId="564C9B84" w14:textId="77777777" w:rsidR="7D5E8D7E" w:rsidRDefault="7D5E8D7E" w:rsidP="704BF67A">
            <w:pPr>
              <w:pStyle w:val="0-BancaComponentes"/>
              <w:jc w:val="both"/>
              <w:rPr>
                <w:sz w:val="20"/>
                <w:szCs w:val="20"/>
              </w:rPr>
            </w:pPr>
            <w:proofErr w:type="gramStart"/>
            <w:r w:rsidRPr="704BF67A">
              <w:rPr>
                <w:sz w:val="20"/>
                <w:szCs w:val="20"/>
              </w:rPr>
              <w:t>(  )</w:t>
            </w:r>
            <w:proofErr w:type="gramEnd"/>
            <w:r w:rsidRPr="704BF67A">
              <w:rPr>
                <w:sz w:val="20"/>
                <w:szCs w:val="20"/>
              </w:rPr>
              <w:t xml:space="preserve"> Oculto</w:t>
            </w:r>
          </w:p>
          <w:p w14:paraId="6262EF59" w14:textId="13B5B561" w:rsidR="7D5E8D7E" w:rsidRDefault="7D5E8D7E" w:rsidP="704BF67A">
            <w:pPr>
              <w:spacing w:line="240" w:lineRule="auto"/>
              <w:ind w:firstLine="0"/>
            </w:pPr>
            <w:r w:rsidRPr="704BF67A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4F007692" w14:textId="77777777" w:rsidR="67960768" w:rsidRDefault="67960768" w:rsidP="704BF67A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679EAE1C" w14:textId="1171D822" w:rsidR="79253EAA" w:rsidRDefault="79253EAA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</w:t>
            </w:r>
            <w:r w:rsidR="67960768" w:rsidRPr="704BF67A">
              <w:rPr>
                <w:rFonts w:cs="Arial"/>
                <w:sz w:val="20"/>
                <w:szCs w:val="20"/>
              </w:rPr>
              <w:t>Altíssima</w:t>
            </w:r>
          </w:p>
          <w:p w14:paraId="10F8BDB8" w14:textId="5A474EC2" w:rsidR="790DA55A" w:rsidRDefault="790DA55A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r w:rsidRPr="704BF67A">
              <w:rPr>
                <w:rFonts w:cs="Arial"/>
                <w:sz w:val="20"/>
                <w:szCs w:val="20"/>
              </w:rPr>
              <w:t>(X)</w:t>
            </w:r>
            <w:r w:rsidR="67960768" w:rsidRPr="704BF67A">
              <w:rPr>
                <w:rFonts w:cs="Arial"/>
                <w:sz w:val="20"/>
                <w:szCs w:val="20"/>
              </w:rPr>
              <w:t xml:space="preserve"> Alta</w:t>
            </w:r>
          </w:p>
          <w:p w14:paraId="074599BA" w14:textId="77777777" w:rsidR="67960768" w:rsidRDefault="67960768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Média</w:t>
            </w:r>
          </w:p>
          <w:p w14:paraId="1213C810" w14:textId="5FC82B4F" w:rsidR="67960768" w:rsidRDefault="67960768" w:rsidP="704BF67A">
            <w:pPr>
              <w:spacing w:line="240" w:lineRule="auto"/>
              <w:ind w:firstLine="0"/>
            </w:pPr>
            <w:proofErr w:type="gramStart"/>
            <w:r w:rsidRPr="704BF67A">
              <w:rPr>
                <w:rFonts w:cs="Arial"/>
                <w:sz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</w:rPr>
              <w:t xml:space="preserve"> Baixa</w:t>
            </w:r>
          </w:p>
        </w:tc>
      </w:tr>
      <w:tr w:rsidR="704BF67A" w14:paraId="5CFB902C" w14:textId="77777777" w:rsidTr="201407E3">
        <w:trPr>
          <w:trHeight w:val="283"/>
        </w:trPr>
        <w:tc>
          <w:tcPr>
            <w:tcW w:w="9060" w:type="dxa"/>
            <w:gridSpan w:val="3"/>
          </w:tcPr>
          <w:p w14:paraId="168B581E" w14:textId="726A2677" w:rsidR="2BD48E9B" w:rsidRDefault="2BD48E9B" w:rsidP="524F3C1F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Descrição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>:</w:t>
            </w:r>
            <w:r w:rsidR="658A0A56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O sistema deve ter uma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a</w:t>
            </w:r>
            <w:r w:rsidR="78E0E19A" w:rsidRPr="524F3C1F">
              <w:rPr>
                <w:rFonts w:cs="Arial"/>
                <w:color w:val="000000" w:themeColor="text1"/>
                <w:sz w:val="20"/>
                <w:lang w:eastAsia="pt-BR"/>
              </w:rPr>
              <w:t>ba de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busca por imóveis com base em critérios como tipo, localização, preço, número de quartos e outros atributos.</w:t>
            </w:r>
            <w:r w:rsidR="14956B02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Para tornar mais fácil encontrar o imóvel desejado.</w:t>
            </w:r>
          </w:p>
        </w:tc>
      </w:tr>
      <w:tr w:rsidR="524F3C1F" w14:paraId="783003B4" w14:textId="77777777" w:rsidTr="201407E3">
        <w:trPr>
          <w:trHeight w:val="283"/>
        </w:trPr>
        <w:tc>
          <w:tcPr>
            <w:tcW w:w="3020" w:type="dxa"/>
          </w:tcPr>
          <w:p w14:paraId="664D7916" w14:textId="7FC10ACB" w:rsidR="475678A0" w:rsidRDefault="475678A0" w:rsidP="524F3C1F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RF003-</w:t>
            </w:r>
            <w:r w:rsidR="62A5D3E7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Avaliações e Comentários</w:t>
            </w:r>
          </w:p>
        </w:tc>
        <w:tc>
          <w:tcPr>
            <w:tcW w:w="3020" w:type="dxa"/>
          </w:tcPr>
          <w:p w14:paraId="6FE85E96" w14:textId="77777777" w:rsidR="67BB736A" w:rsidRDefault="67BB736A" w:rsidP="524F3C1F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>Categoria:</w:t>
            </w:r>
          </w:p>
          <w:p w14:paraId="018785FD" w14:textId="77777777" w:rsidR="67BB736A" w:rsidRDefault="67BB736A" w:rsidP="524F3C1F">
            <w:pPr>
              <w:pStyle w:val="0-BancaComponentes"/>
              <w:jc w:val="both"/>
              <w:rPr>
                <w:sz w:val="20"/>
                <w:szCs w:val="20"/>
              </w:rPr>
            </w:pPr>
            <w:proofErr w:type="gramStart"/>
            <w:r w:rsidRPr="524F3C1F">
              <w:rPr>
                <w:sz w:val="20"/>
                <w:szCs w:val="20"/>
              </w:rPr>
              <w:t>(  )</w:t>
            </w:r>
            <w:proofErr w:type="gramEnd"/>
            <w:r w:rsidRPr="524F3C1F">
              <w:rPr>
                <w:sz w:val="20"/>
                <w:szCs w:val="20"/>
              </w:rPr>
              <w:t xml:space="preserve"> Oculto</w:t>
            </w:r>
          </w:p>
          <w:p w14:paraId="3A45174A" w14:textId="294E6C8D" w:rsidR="67BB736A" w:rsidRDefault="67BB736A" w:rsidP="524F3C1F">
            <w:pPr>
              <w:spacing w:line="240" w:lineRule="auto"/>
              <w:ind w:firstLine="0"/>
            </w:pPr>
            <w:r w:rsidRPr="524F3C1F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44985BF2" w14:textId="77777777" w:rsidR="7B00F9F4" w:rsidRDefault="7B00F9F4" w:rsidP="524F3C1F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3F29D748" w14:textId="46A1278E" w:rsidR="7B00F9F4" w:rsidRDefault="7B00F9F4" w:rsidP="524F3C1F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524F3C1F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524F3C1F">
              <w:rPr>
                <w:rFonts w:cs="Arial"/>
                <w:sz w:val="20"/>
                <w:szCs w:val="20"/>
              </w:rPr>
              <w:t xml:space="preserve"> Altíssima</w:t>
            </w:r>
          </w:p>
          <w:p w14:paraId="41E7F707" w14:textId="4F895013" w:rsidR="7B00F9F4" w:rsidRDefault="7B00F9F4" w:rsidP="524F3C1F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r w:rsidRPr="524F3C1F">
              <w:rPr>
                <w:rFonts w:cs="Arial"/>
                <w:sz w:val="20"/>
                <w:szCs w:val="20"/>
              </w:rPr>
              <w:t>(X) Alta</w:t>
            </w:r>
          </w:p>
          <w:p w14:paraId="059A26DB" w14:textId="77777777" w:rsidR="7B00F9F4" w:rsidRDefault="7B00F9F4" w:rsidP="524F3C1F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524F3C1F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524F3C1F">
              <w:rPr>
                <w:rFonts w:cs="Arial"/>
                <w:sz w:val="20"/>
                <w:szCs w:val="20"/>
              </w:rPr>
              <w:t xml:space="preserve"> Média</w:t>
            </w:r>
          </w:p>
          <w:p w14:paraId="0B9F571E" w14:textId="44394722" w:rsidR="7B00F9F4" w:rsidRDefault="7B00F9F4" w:rsidP="524F3C1F">
            <w:pPr>
              <w:spacing w:line="240" w:lineRule="auto"/>
              <w:ind w:firstLine="0"/>
            </w:pPr>
            <w:proofErr w:type="gramStart"/>
            <w:r w:rsidRPr="524F3C1F">
              <w:rPr>
                <w:rFonts w:cs="Arial"/>
                <w:sz w:val="20"/>
              </w:rPr>
              <w:lastRenderedPageBreak/>
              <w:t>(  )</w:t>
            </w:r>
            <w:proofErr w:type="gramEnd"/>
            <w:r w:rsidRPr="524F3C1F">
              <w:rPr>
                <w:rFonts w:cs="Arial"/>
                <w:sz w:val="20"/>
              </w:rPr>
              <w:t xml:space="preserve"> Baixa</w:t>
            </w:r>
          </w:p>
        </w:tc>
      </w:tr>
      <w:tr w:rsidR="524F3C1F" w14:paraId="442FE5F3" w14:textId="77777777" w:rsidTr="201407E3">
        <w:trPr>
          <w:trHeight w:val="283"/>
        </w:trPr>
        <w:tc>
          <w:tcPr>
            <w:tcW w:w="9060" w:type="dxa"/>
            <w:gridSpan w:val="3"/>
          </w:tcPr>
          <w:p w14:paraId="37F50BED" w14:textId="27CA9336" w:rsidR="7A1F86D5" w:rsidRDefault="7A1F86D5" w:rsidP="524F3C1F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lastRenderedPageBreak/>
              <w:t>Descrição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>: O sistema deve permitir que os usuários coloquem suas opiniões por meio de avaliações e comentários sobre imóveis e imobiliárias, proporcionando informações adicionais aos interessados.</w:t>
            </w:r>
          </w:p>
        </w:tc>
      </w:tr>
      <w:tr w:rsidR="00B42452" w14:paraId="0FC633E9" w14:textId="77777777" w:rsidTr="201407E3">
        <w:tc>
          <w:tcPr>
            <w:tcW w:w="3020" w:type="dxa"/>
          </w:tcPr>
          <w:p w14:paraId="2405C6A5" w14:textId="2B9FD343" w:rsidR="00B42452" w:rsidRDefault="00B42452" w:rsidP="704BF67A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</w:t>
            </w:r>
            <w:r w:rsidR="7FCA58E3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4</w:t>
            </w: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-</w:t>
            </w:r>
            <w:r w:rsidR="34A825E5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Formulário de Contato</w:t>
            </w:r>
          </w:p>
        </w:tc>
        <w:tc>
          <w:tcPr>
            <w:tcW w:w="3020" w:type="dxa"/>
          </w:tcPr>
          <w:p w14:paraId="0CA270A0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4EC764F1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proofErr w:type="gramStart"/>
            <w:r w:rsidRPr="001C2B91">
              <w:rPr>
                <w:sz w:val="20"/>
              </w:rPr>
              <w:t xml:space="preserve">( 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>)</w:t>
            </w:r>
            <w:proofErr w:type="gramEnd"/>
            <w:r w:rsidRPr="001C2B91">
              <w:rPr>
                <w:sz w:val="20"/>
              </w:rPr>
              <w:t xml:space="preserve"> Oculto</w:t>
            </w:r>
          </w:p>
          <w:p w14:paraId="527861F1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6F524612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4257137B" w14:textId="46A1278E" w:rsidR="00B42452" w:rsidRPr="001C2B91" w:rsidRDefault="5552F169" w:rsidP="009635B2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</w:t>
            </w:r>
            <w:r w:rsidR="00B42452" w:rsidRPr="704BF67A">
              <w:rPr>
                <w:rFonts w:cs="Arial"/>
                <w:sz w:val="20"/>
                <w:szCs w:val="20"/>
              </w:rPr>
              <w:t>Altíssima</w:t>
            </w:r>
          </w:p>
          <w:p w14:paraId="219321BD" w14:textId="4F895013" w:rsidR="00B42452" w:rsidRPr="001C2B91" w:rsidRDefault="2694139D" w:rsidP="009635B2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r w:rsidRPr="704BF67A">
              <w:rPr>
                <w:rFonts w:cs="Arial"/>
                <w:sz w:val="20"/>
                <w:szCs w:val="20"/>
              </w:rPr>
              <w:t>(X)</w:t>
            </w:r>
            <w:r w:rsidR="00B42452" w:rsidRPr="704BF67A">
              <w:rPr>
                <w:rFonts w:cs="Arial"/>
                <w:sz w:val="20"/>
                <w:szCs w:val="20"/>
              </w:rPr>
              <w:t xml:space="preserve"> Alta</w:t>
            </w:r>
          </w:p>
          <w:p w14:paraId="24821126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proofErr w:type="gramStart"/>
            <w:r w:rsidRPr="001C2B91">
              <w:rPr>
                <w:rFonts w:cs="Arial"/>
                <w:sz w:val="20"/>
                <w:szCs w:val="24"/>
              </w:rPr>
              <w:t>(  )</w:t>
            </w:r>
            <w:proofErr w:type="gramEnd"/>
            <w:r w:rsidRPr="001C2B91">
              <w:rPr>
                <w:rFonts w:cs="Arial"/>
                <w:sz w:val="20"/>
                <w:szCs w:val="24"/>
              </w:rPr>
              <w:t xml:space="preserve"> Média</w:t>
            </w:r>
          </w:p>
          <w:p w14:paraId="2CD8AF34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proofErr w:type="gramStart"/>
            <w:r w:rsidRPr="001C2B91">
              <w:rPr>
                <w:rFonts w:cs="Arial"/>
                <w:sz w:val="20"/>
                <w:szCs w:val="24"/>
              </w:rPr>
              <w:t>(  )</w:t>
            </w:r>
            <w:proofErr w:type="gramEnd"/>
            <w:r w:rsidRPr="001C2B91">
              <w:rPr>
                <w:rFonts w:cs="Arial"/>
                <w:sz w:val="20"/>
                <w:szCs w:val="24"/>
              </w:rPr>
              <w:t xml:space="preserve"> Baixa</w:t>
            </w:r>
          </w:p>
        </w:tc>
      </w:tr>
      <w:tr w:rsidR="00B42452" w14:paraId="53194546" w14:textId="77777777" w:rsidTr="201407E3">
        <w:trPr>
          <w:trHeight w:val="283"/>
        </w:trPr>
        <w:tc>
          <w:tcPr>
            <w:tcW w:w="9060" w:type="dxa"/>
            <w:gridSpan w:val="3"/>
          </w:tcPr>
          <w:p w14:paraId="41C23934" w14:textId="5C722D52" w:rsidR="00B42452" w:rsidRDefault="00B42452" w:rsidP="524F3C1F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Descrição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: O sistema deve </w:t>
            </w:r>
            <w:r w:rsidR="34CC5369" w:rsidRPr="524F3C1F">
              <w:rPr>
                <w:rFonts w:cs="Arial"/>
                <w:color w:val="000000" w:themeColor="text1"/>
                <w:sz w:val="20"/>
                <w:lang w:eastAsia="pt-BR"/>
              </w:rPr>
              <w:t>ter uma área onde o usuário pode preencher um formulário com algumas informaç</w:t>
            </w:r>
            <w:r w:rsidR="0DCB7A3C" w:rsidRPr="524F3C1F">
              <w:rPr>
                <w:rFonts w:cs="Arial"/>
                <w:color w:val="000000" w:themeColor="text1"/>
                <w:sz w:val="20"/>
                <w:lang w:eastAsia="pt-BR"/>
              </w:rPr>
              <w:t>ões pessoais</w:t>
            </w:r>
            <w:r w:rsidR="70DC4B18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já cadastradas como nome, CPF e </w:t>
            </w:r>
            <w:proofErr w:type="spellStart"/>
            <w:r w:rsidR="70DC4B18" w:rsidRPr="524F3C1F">
              <w:rPr>
                <w:rFonts w:cs="Arial"/>
                <w:color w:val="000000" w:themeColor="text1"/>
                <w:sz w:val="20"/>
                <w:lang w:eastAsia="pt-BR"/>
              </w:rPr>
              <w:t>email</w:t>
            </w:r>
            <w:proofErr w:type="spellEnd"/>
            <w:r w:rsidR="0DCB7A3C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e uma mensagem para a </w:t>
            </w:r>
            <w:proofErr w:type="gramStart"/>
            <w:r w:rsidR="0DCB7A3C" w:rsidRPr="524F3C1F">
              <w:rPr>
                <w:rFonts w:cs="Arial"/>
                <w:color w:val="000000" w:themeColor="text1"/>
                <w:sz w:val="20"/>
                <w:lang w:eastAsia="pt-BR"/>
              </w:rPr>
              <w:t>agencia</w:t>
            </w:r>
            <w:proofErr w:type="gramEnd"/>
            <w:r w:rsidR="0DCB7A3C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responsável pelo imóvel.</w:t>
            </w:r>
          </w:p>
        </w:tc>
      </w:tr>
      <w:tr w:rsidR="00B42452" w14:paraId="394834BF" w14:textId="77777777" w:rsidTr="201407E3">
        <w:tc>
          <w:tcPr>
            <w:tcW w:w="3020" w:type="dxa"/>
          </w:tcPr>
          <w:p w14:paraId="0B836FEA" w14:textId="7B20899E" w:rsidR="00B42452" w:rsidRDefault="00B42452" w:rsidP="704BF67A">
            <w:pPr>
              <w:spacing w:line="240" w:lineRule="auto"/>
              <w:ind w:firstLine="0"/>
              <w:jc w:val="left"/>
              <w:rPr>
                <w:rFonts w:asciiTheme="majorHAnsi" w:hAnsiTheme="majorHAnsi" w:cstheme="majorBidi"/>
                <w:b/>
                <w:bCs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</w:t>
            </w:r>
            <w:r w:rsidR="5E772FF4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5</w:t>
            </w: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-</w:t>
            </w:r>
            <w:r w:rsidR="77AB4C46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Propriedades em Destaque</w:t>
            </w:r>
          </w:p>
        </w:tc>
        <w:tc>
          <w:tcPr>
            <w:tcW w:w="3020" w:type="dxa"/>
          </w:tcPr>
          <w:p w14:paraId="4C69238C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</w:pPr>
            <w:r w:rsidRPr="001C2B91">
              <w:rPr>
                <w:rFonts w:cs="Arial"/>
                <w:bCs/>
                <w:color w:val="000000"/>
                <w:sz w:val="20"/>
                <w:szCs w:val="24"/>
                <w:lang w:eastAsia="pt-BR"/>
              </w:rPr>
              <w:t>Categoria:</w:t>
            </w:r>
          </w:p>
          <w:p w14:paraId="78858CE5" w14:textId="77777777" w:rsidR="00B42452" w:rsidRPr="001C2B91" w:rsidRDefault="00B42452" w:rsidP="009635B2">
            <w:pPr>
              <w:pStyle w:val="0-BancaComponentes"/>
              <w:jc w:val="both"/>
              <w:rPr>
                <w:sz w:val="20"/>
              </w:rPr>
            </w:pPr>
            <w:proofErr w:type="gramStart"/>
            <w:r w:rsidRPr="001C2B91">
              <w:rPr>
                <w:sz w:val="20"/>
              </w:rPr>
              <w:t>(</w:t>
            </w:r>
            <w:r>
              <w:rPr>
                <w:sz w:val="20"/>
              </w:rPr>
              <w:t xml:space="preserve"> </w:t>
            </w:r>
            <w:r w:rsidRPr="001C2B91">
              <w:rPr>
                <w:sz w:val="20"/>
              </w:rPr>
              <w:t xml:space="preserve"> )</w:t>
            </w:r>
            <w:proofErr w:type="gramEnd"/>
            <w:r w:rsidRPr="001C2B91">
              <w:rPr>
                <w:sz w:val="20"/>
              </w:rPr>
              <w:t xml:space="preserve"> Oculto</w:t>
            </w:r>
          </w:p>
          <w:p w14:paraId="367B21A2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1C2B91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2CC601D2" w14:textId="77777777" w:rsidR="00B42452" w:rsidRPr="001C2B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color w:val="000000"/>
                <w:sz w:val="20"/>
                <w:szCs w:val="24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43409115" w14:textId="2A13AA6D" w:rsidR="00B42452" w:rsidRPr="001C2B91" w:rsidRDefault="79BA3BBC" w:rsidP="009635B2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="00B42452" w:rsidRPr="704BF67A">
              <w:rPr>
                <w:rFonts w:cs="Arial"/>
                <w:sz w:val="20"/>
                <w:szCs w:val="20"/>
              </w:rPr>
              <w:t xml:space="preserve"> Altíssima</w:t>
            </w:r>
          </w:p>
          <w:p w14:paraId="1F0AAA86" w14:textId="3E2F6FA7" w:rsidR="00B42452" w:rsidRPr="001C2B91" w:rsidRDefault="19CB715A" w:rsidP="009635B2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r w:rsidRPr="704BF67A">
              <w:rPr>
                <w:rFonts w:cs="Arial"/>
                <w:sz w:val="20"/>
                <w:szCs w:val="20"/>
              </w:rPr>
              <w:t>(X)</w:t>
            </w:r>
            <w:r w:rsidR="00B42452" w:rsidRPr="704BF67A">
              <w:rPr>
                <w:rFonts w:cs="Arial"/>
                <w:sz w:val="20"/>
                <w:szCs w:val="20"/>
              </w:rPr>
              <w:t xml:space="preserve"> Alta</w:t>
            </w:r>
          </w:p>
          <w:p w14:paraId="773C8CA0" w14:textId="77777777" w:rsidR="00B42452" w:rsidRPr="001C2B91" w:rsidRDefault="00B42452" w:rsidP="009635B2">
            <w:pPr>
              <w:pStyle w:val="0-BancaComponentes"/>
              <w:jc w:val="both"/>
              <w:rPr>
                <w:rFonts w:cs="Arial"/>
                <w:sz w:val="20"/>
                <w:szCs w:val="24"/>
              </w:rPr>
            </w:pPr>
            <w:proofErr w:type="gramStart"/>
            <w:r w:rsidRPr="001C2B91">
              <w:rPr>
                <w:rFonts w:cs="Arial"/>
                <w:sz w:val="20"/>
                <w:szCs w:val="24"/>
              </w:rPr>
              <w:t>(  )</w:t>
            </w:r>
            <w:proofErr w:type="gramEnd"/>
            <w:r w:rsidRPr="001C2B91">
              <w:rPr>
                <w:rFonts w:cs="Arial"/>
                <w:sz w:val="20"/>
                <w:szCs w:val="24"/>
              </w:rPr>
              <w:t xml:space="preserve"> Média</w:t>
            </w:r>
          </w:p>
          <w:p w14:paraId="68EBCDEF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proofErr w:type="gramStart"/>
            <w:r w:rsidRPr="001C2B91">
              <w:rPr>
                <w:rFonts w:cs="Arial"/>
                <w:sz w:val="20"/>
                <w:szCs w:val="24"/>
              </w:rPr>
              <w:t>(  )</w:t>
            </w:r>
            <w:proofErr w:type="gramEnd"/>
            <w:r w:rsidRPr="001C2B91">
              <w:rPr>
                <w:rFonts w:cs="Arial"/>
                <w:sz w:val="20"/>
                <w:szCs w:val="24"/>
              </w:rPr>
              <w:t xml:space="preserve"> Baixa</w:t>
            </w:r>
          </w:p>
        </w:tc>
      </w:tr>
      <w:tr w:rsidR="00B42452" w14:paraId="36595E6C" w14:textId="77777777" w:rsidTr="201407E3">
        <w:trPr>
          <w:trHeight w:val="283"/>
        </w:trPr>
        <w:tc>
          <w:tcPr>
            <w:tcW w:w="9060" w:type="dxa"/>
            <w:gridSpan w:val="3"/>
          </w:tcPr>
          <w:p w14:paraId="221C64F2" w14:textId="211800BD" w:rsidR="00B42452" w:rsidRDefault="00B42452" w:rsidP="524F3C1F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201407E3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Descrição</w:t>
            </w:r>
            <w:r w:rsidRPr="201407E3">
              <w:rPr>
                <w:rFonts w:cs="Arial"/>
                <w:color w:val="000000" w:themeColor="text1"/>
                <w:sz w:val="20"/>
                <w:lang w:eastAsia="pt-BR"/>
              </w:rPr>
              <w:t xml:space="preserve">: O sistema deve </w:t>
            </w:r>
            <w:r w:rsidR="3E5CF998" w:rsidRPr="201407E3">
              <w:rPr>
                <w:rFonts w:cs="Arial"/>
                <w:color w:val="000000" w:themeColor="text1"/>
                <w:sz w:val="20"/>
                <w:lang w:eastAsia="pt-BR"/>
              </w:rPr>
              <w:t xml:space="preserve">ter uma área </w:t>
            </w:r>
            <w:r w:rsidR="709C7F17" w:rsidRPr="201407E3">
              <w:rPr>
                <w:rFonts w:cs="Arial"/>
                <w:color w:val="000000" w:themeColor="text1"/>
                <w:sz w:val="20"/>
                <w:lang w:eastAsia="pt-BR"/>
              </w:rPr>
              <w:t>que mostre</w:t>
            </w:r>
            <w:r w:rsidR="3E5CF998" w:rsidRPr="201407E3">
              <w:rPr>
                <w:rFonts w:cs="Arial"/>
                <w:color w:val="000000" w:themeColor="text1"/>
                <w:sz w:val="20"/>
                <w:lang w:eastAsia="pt-BR"/>
              </w:rPr>
              <w:t xml:space="preserve"> algumas propriedades em destaque </w:t>
            </w:r>
            <w:r w:rsidR="0FCC99B0" w:rsidRPr="201407E3">
              <w:rPr>
                <w:rFonts w:cs="Arial"/>
                <w:color w:val="000000" w:themeColor="text1"/>
                <w:sz w:val="20"/>
                <w:lang w:eastAsia="pt-BR"/>
              </w:rPr>
              <w:t>para chamar atenção do usuário</w:t>
            </w:r>
            <w:r w:rsidR="25A1D8DB" w:rsidRPr="201407E3">
              <w:rPr>
                <w:rFonts w:cs="Arial"/>
                <w:color w:val="000000" w:themeColor="text1"/>
                <w:sz w:val="20"/>
                <w:lang w:eastAsia="pt-BR"/>
              </w:rPr>
              <w:t xml:space="preserve"> e mostrar as novidades e tendências</w:t>
            </w:r>
            <w:r w:rsidR="0FCC99B0" w:rsidRPr="201407E3">
              <w:rPr>
                <w:rFonts w:cs="Arial"/>
                <w:color w:val="000000" w:themeColor="text1"/>
                <w:sz w:val="20"/>
                <w:lang w:eastAsia="pt-BR"/>
              </w:rPr>
              <w:t>.</w:t>
            </w:r>
          </w:p>
        </w:tc>
      </w:tr>
      <w:tr w:rsidR="704BF67A" w14:paraId="58EC593A" w14:textId="77777777" w:rsidTr="201407E3">
        <w:trPr>
          <w:trHeight w:val="283"/>
        </w:trPr>
        <w:tc>
          <w:tcPr>
            <w:tcW w:w="3020" w:type="dxa"/>
          </w:tcPr>
          <w:p w14:paraId="06068326" w14:textId="527E3D2D" w:rsidR="2EEEF372" w:rsidRDefault="2EEEF372" w:rsidP="704BF67A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RF00</w:t>
            </w:r>
            <w:r w:rsidR="0FD29E37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6</w:t>
            </w: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 xml:space="preserve">-Cadastro </w:t>
            </w:r>
            <w:r w:rsidR="15695059"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 xml:space="preserve">e Atualização </w:t>
            </w: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 Propriedades</w:t>
            </w:r>
          </w:p>
        </w:tc>
        <w:tc>
          <w:tcPr>
            <w:tcW w:w="3020" w:type="dxa"/>
          </w:tcPr>
          <w:p w14:paraId="7B6ABBF5" w14:textId="77777777" w:rsidR="59F099CC" w:rsidRDefault="59F099CC" w:rsidP="704BF67A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>Categoria:</w:t>
            </w:r>
          </w:p>
          <w:p w14:paraId="59E9E368" w14:textId="77777777" w:rsidR="59F099CC" w:rsidRDefault="59F099CC" w:rsidP="704BF67A">
            <w:pPr>
              <w:pStyle w:val="0-BancaComponentes"/>
              <w:jc w:val="both"/>
              <w:rPr>
                <w:sz w:val="20"/>
                <w:szCs w:val="20"/>
              </w:rPr>
            </w:pPr>
            <w:proofErr w:type="gramStart"/>
            <w:r w:rsidRPr="704BF67A">
              <w:rPr>
                <w:sz w:val="20"/>
                <w:szCs w:val="20"/>
              </w:rPr>
              <w:t>(  )</w:t>
            </w:r>
            <w:proofErr w:type="gramEnd"/>
            <w:r w:rsidRPr="704BF67A">
              <w:rPr>
                <w:sz w:val="20"/>
                <w:szCs w:val="20"/>
              </w:rPr>
              <w:t xml:space="preserve"> Oculto</w:t>
            </w:r>
          </w:p>
          <w:p w14:paraId="5A0EF0FA" w14:textId="2C1EE92C" w:rsidR="59F099CC" w:rsidRDefault="59F099CC" w:rsidP="704BF67A">
            <w:pPr>
              <w:spacing w:line="240" w:lineRule="auto"/>
              <w:ind w:firstLine="0"/>
            </w:pPr>
            <w:r w:rsidRPr="704BF67A">
              <w:rPr>
                <w:sz w:val="20"/>
              </w:rPr>
              <w:t>(X) Evidente</w:t>
            </w:r>
          </w:p>
        </w:tc>
        <w:tc>
          <w:tcPr>
            <w:tcW w:w="3020" w:type="dxa"/>
          </w:tcPr>
          <w:p w14:paraId="220C48E9" w14:textId="77777777" w:rsidR="13D9A82E" w:rsidRDefault="13D9A82E" w:rsidP="704BF67A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704BF67A">
              <w:rPr>
                <w:rFonts w:cs="Arial"/>
                <w:color w:val="000000" w:themeColor="text1"/>
                <w:sz w:val="20"/>
                <w:lang w:eastAsia="pt-BR"/>
              </w:rPr>
              <w:t xml:space="preserve">Prioridade: </w:t>
            </w:r>
          </w:p>
          <w:p w14:paraId="466104CD" w14:textId="3BD0F539" w:rsidR="2448E577" w:rsidRDefault="2448E577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</w:t>
            </w:r>
            <w:r w:rsidR="13D9A82E" w:rsidRPr="704BF67A">
              <w:rPr>
                <w:rFonts w:cs="Arial"/>
                <w:sz w:val="20"/>
                <w:szCs w:val="20"/>
              </w:rPr>
              <w:t>Altíssima</w:t>
            </w:r>
          </w:p>
          <w:p w14:paraId="19040C6C" w14:textId="69C6DBC6" w:rsidR="008EED05" w:rsidRDefault="008EED05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r w:rsidRPr="704BF67A">
              <w:rPr>
                <w:rFonts w:cs="Arial"/>
                <w:sz w:val="20"/>
                <w:szCs w:val="20"/>
              </w:rPr>
              <w:t>(X)</w:t>
            </w:r>
            <w:r w:rsidR="13D9A82E" w:rsidRPr="704BF67A">
              <w:rPr>
                <w:rFonts w:cs="Arial"/>
                <w:sz w:val="20"/>
                <w:szCs w:val="20"/>
              </w:rPr>
              <w:t xml:space="preserve"> Alta</w:t>
            </w:r>
          </w:p>
          <w:p w14:paraId="6CB27B75" w14:textId="77777777" w:rsidR="13D9A82E" w:rsidRDefault="13D9A82E" w:rsidP="704BF67A">
            <w:pPr>
              <w:pStyle w:val="0-BancaComponentes"/>
              <w:jc w:val="both"/>
              <w:rPr>
                <w:rFonts w:cs="Arial"/>
                <w:sz w:val="20"/>
                <w:szCs w:val="20"/>
              </w:rPr>
            </w:pPr>
            <w:proofErr w:type="gramStart"/>
            <w:r w:rsidRPr="704BF67A">
              <w:rPr>
                <w:rFonts w:cs="Arial"/>
                <w:sz w:val="20"/>
                <w:szCs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  <w:szCs w:val="20"/>
              </w:rPr>
              <w:t xml:space="preserve"> Média</w:t>
            </w:r>
          </w:p>
          <w:p w14:paraId="044FAF82" w14:textId="22312226" w:rsidR="13D9A82E" w:rsidRDefault="13D9A82E" w:rsidP="704BF67A">
            <w:pPr>
              <w:spacing w:line="240" w:lineRule="auto"/>
              <w:ind w:firstLine="0"/>
            </w:pPr>
            <w:proofErr w:type="gramStart"/>
            <w:r w:rsidRPr="704BF67A">
              <w:rPr>
                <w:rFonts w:cs="Arial"/>
                <w:sz w:val="20"/>
              </w:rPr>
              <w:t>(  )</w:t>
            </w:r>
            <w:proofErr w:type="gramEnd"/>
            <w:r w:rsidRPr="704BF67A">
              <w:rPr>
                <w:rFonts w:cs="Arial"/>
                <w:sz w:val="20"/>
              </w:rPr>
              <w:t xml:space="preserve"> Baixa</w:t>
            </w:r>
          </w:p>
        </w:tc>
      </w:tr>
      <w:tr w:rsidR="704BF67A" w14:paraId="2C3EDB92" w14:textId="77777777" w:rsidTr="201407E3">
        <w:trPr>
          <w:trHeight w:val="283"/>
        </w:trPr>
        <w:tc>
          <w:tcPr>
            <w:tcW w:w="9060" w:type="dxa"/>
            <w:gridSpan w:val="3"/>
          </w:tcPr>
          <w:p w14:paraId="10CF4397" w14:textId="18E52100" w:rsidR="6362C2E8" w:rsidRDefault="6362C2E8" w:rsidP="524F3C1F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24F3C1F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Descrição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>: O sistema deve permitir que as imobiliárias insiram</w:t>
            </w:r>
            <w:r w:rsidR="7771F88E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e atualizem</w:t>
            </w:r>
            <w:r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informações detalhadas sobre os imóveis que desejam listar no site, incluindo fotos, descrições, preço, localização e atributos específicos.</w:t>
            </w:r>
            <w:r w:rsidR="58796CDE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Além disso </w:t>
            </w:r>
            <w:r w:rsidR="1CB18898" w:rsidRPr="524F3C1F">
              <w:rPr>
                <w:rFonts w:cs="Arial"/>
                <w:color w:val="000000" w:themeColor="text1"/>
                <w:sz w:val="20"/>
                <w:lang w:eastAsia="pt-BR"/>
              </w:rPr>
              <w:t>os novos cadastros e atualizações precisam</w:t>
            </w:r>
            <w:r w:rsidR="58796CDE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 ser validadas </w:t>
            </w:r>
            <w:r w:rsidR="29CDE31A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por </w:t>
            </w:r>
            <w:r w:rsidR="58796CDE" w:rsidRPr="524F3C1F">
              <w:rPr>
                <w:rFonts w:cs="Arial"/>
                <w:color w:val="000000" w:themeColor="text1"/>
                <w:sz w:val="20"/>
                <w:lang w:eastAsia="pt-BR"/>
              </w:rPr>
              <w:t xml:space="preserve">antes de </w:t>
            </w:r>
            <w:r w:rsidR="4C21B2D0" w:rsidRPr="524F3C1F">
              <w:rPr>
                <w:rFonts w:cs="Arial"/>
                <w:color w:val="000000" w:themeColor="text1"/>
                <w:sz w:val="20"/>
                <w:lang w:eastAsia="pt-BR"/>
              </w:rPr>
              <w:t>serem exibidas no site</w:t>
            </w:r>
            <w:r w:rsidR="145F307A" w:rsidRPr="524F3C1F">
              <w:rPr>
                <w:rFonts w:cs="Arial"/>
                <w:color w:val="000000" w:themeColor="text1"/>
                <w:sz w:val="20"/>
                <w:lang w:eastAsia="pt-BR"/>
              </w:rPr>
              <w:t>.</w:t>
            </w:r>
          </w:p>
        </w:tc>
      </w:tr>
    </w:tbl>
    <w:p w14:paraId="25DE64A8" w14:textId="1A0DECCF" w:rsidR="53880099" w:rsidRDefault="53880099"/>
    <w:p w14:paraId="1D882C27" w14:textId="77777777" w:rsidR="003447F4" w:rsidRDefault="003447F4" w:rsidP="00BD06F8">
      <w:pPr>
        <w:ind w:firstLine="709"/>
        <w:rPr>
          <w:szCs w:val="24"/>
        </w:rPr>
      </w:pPr>
    </w:p>
    <w:p w14:paraId="0C12A29F" w14:textId="2574C15A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>.</w:t>
      </w:r>
      <w:r w:rsidR="00421934" w:rsidRPr="00A93A30">
        <w:rPr>
          <w:b/>
          <w:bCs/>
          <w:szCs w:val="24"/>
        </w:rPr>
        <w:t>4</w:t>
      </w:r>
      <w:r w:rsidR="003447F4" w:rsidRPr="00A93A30">
        <w:rPr>
          <w:b/>
          <w:bCs/>
          <w:szCs w:val="24"/>
        </w:rPr>
        <w:t xml:space="preserve"> Requisitos Não Funcionais</w:t>
      </w:r>
      <w:r w:rsidR="004660BB" w:rsidRPr="00A93A30">
        <w:rPr>
          <w:b/>
          <w:bCs/>
          <w:szCs w:val="24"/>
        </w:rPr>
        <w:t xml:space="preserve"> </w:t>
      </w:r>
    </w:p>
    <w:p w14:paraId="7EA5C70F" w14:textId="77777777" w:rsidR="00B42452" w:rsidRDefault="00B42452" w:rsidP="00BD06F8">
      <w:pPr>
        <w:ind w:firstLine="709"/>
        <w:rPr>
          <w:szCs w:val="24"/>
        </w:rPr>
      </w:pPr>
    </w:p>
    <w:p w14:paraId="38D292D2" w14:textId="77777777" w:rsidR="00B42452" w:rsidRPr="00A02E4C" w:rsidRDefault="00B42452" w:rsidP="00BD06F8">
      <w:pPr>
        <w:ind w:firstLine="0"/>
        <w:jc w:val="center"/>
        <w:rPr>
          <w:sz w:val="20"/>
          <w:szCs w:val="24"/>
        </w:rPr>
      </w:pPr>
      <w:r w:rsidRPr="00A02E4C">
        <w:rPr>
          <w:b/>
          <w:sz w:val="20"/>
          <w:szCs w:val="24"/>
        </w:rPr>
        <w:t>Quadro 2</w:t>
      </w:r>
      <w:r w:rsidRPr="00A02E4C">
        <w:rPr>
          <w:sz w:val="20"/>
          <w:szCs w:val="24"/>
        </w:rPr>
        <w:t xml:space="preserve"> – Requisitos Não Funcionais do sistema</w:t>
      </w:r>
    </w:p>
    <w:tbl>
      <w:tblPr>
        <w:tblStyle w:val="Tabelacomgrade"/>
        <w:tblW w:w="9221" w:type="dxa"/>
        <w:tblLayout w:type="fixed"/>
        <w:tblLook w:val="04A0" w:firstRow="1" w:lastRow="0" w:firstColumn="1" w:lastColumn="0" w:noHBand="0" w:noVBand="1"/>
      </w:tblPr>
      <w:tblGrid>
        <w:gridCol w:w="1820"/>
        <w:gridCol w:w="2505"/>
        <w:gridCol w:w="1515"/>
        <w:gridCol w:w="1605"/>
        <w:gridCol w:w="1776"/>
      </w:tblGrid>
      <w:tr w:rsidR="00B42452" w14:paraId="572502BB" w14:textId="77777777" w:rsidTr="53880099">
        <w:tc>
          <w:tcPr>
            <w:tcW w:w="1820" w:type="dxa"/>
          </w:tcPr>
          <w:p w14:paraId="01574C3F" w14:textId="37C5052A" w:rsidR="00B42452" w:rsidRDefault="00B42452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RNF001</w:t>
            </w: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-</w:t>
            </w:r>
            <w:r w:rsidR="2FB6832C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2FB6832C" w:rsidRPr="53880099">
              <w:rPr>
                <w:rFonts w:cs="Arial"/>
                <w:color w:val="000000" w:themeColor="text1"/>
                <w:sz w:val="20"/>
                <w:lang w:eastAsia="pt-BR"/>
              </w:rPr>
              <w:t>Desempenho</w:t>
            </w:r>
          </w:p>
        </w:tc>
        <w:tc>
          <w:tcPr>
            <w:tcW w:w="2505" w:type="dxa"/>
          </w:tcPr>
          <w:p w14:paraId="5C9A72D6" w14:textId="5556FE68" w:rsidR="00B42452" w:rsidRDefault="450E10B9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O site deve ser rápido e responsivo, mesmo durante picos de tráfego.</w:t>
            </w:r>
          </w:p>
          <w:p w14:paraId="63DD8A8C" w14:textId="59B13EB5" w:rsidR="00B42452" w:rsidRDefault="450E10B9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O tempo de carregamento das páginas e das imagens deve ser otimizado.</w:t>
            </w:r>
          </w:p>
          <w:p w14:paraId="0D14CB15" w14:textId="5DA226DF" w:rsidR="00B42452" w:rsidRDefault="00B42452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515" w:type="dxa"/>
          </w:tcPr>
          <w:p w14:paraId="71BF8EF6" w14:textId="53590E30" w:rsidR="00B42452" w:rsidRDefault="2EB2843E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Desempenho</w:t>
            </w:r>
          </w:p>
        </w:tc>
        <w:tc>
          <w:tcPr>
            <w:tcW w:w="1605" w:type="dxa"/>
          </w:tcPr>
          <w:p w14:paraId="5CDC70C2" w14:textId="77777777" w:rsidR="00B42452" w:rsidRPr="008609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00860991">
              <w:rPr>
                <w:rFonts w:cs="Arial"/>
                <w:color w:val="000000"/>
                <w:sz w:val="20"/>
                <w:lang w:eastAsia="pt-BR"/>
              </w:rPr>
              <w:t>( )</w:t>
            </w:r>
            <w:proofErr w:type="gramEnd"/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0FDEAE9A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860991"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776" w:type="dxa"/>
          </w:tcPr>
          <w:p w14:paraId="6CDD018A" w14:textId="77777777" w:rsidR="00B42452" w:rsidRPr="008609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(X) </w:t>
            </w:r>
            <w:r w:rsidRPr="00496A5B">
              <w:rPr>
                <w:rFonts w:cs="Arial"/>
                <w:color w:val="000000"/>
                <w:sz w:val="20"/>
                <w:lang w:eastAsia="pt-BR"/>
              </w:rPr>
              <w:t>Permanente</w:t>
            </w:r>
          </w:p>
          <w:p w14:paraId="759102CA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proofErr w:type="gramStart"/>
            <w:r w:rsidRPr="00860991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00B42452" w14:paraId="43697231" w14:textId="77777777" w:rsidTr="53880099">
        <w:tc>
          <w:tcPr>
            <w:tcW w:w="1820" w:type="dxa"/>
          </w:tcPr>
          <w:p w14:paraId="41E6A9CF" w14:textId="027D30C9" w:rsidR="00B42452" w:rsidRDefault="00B42452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b/>
                <w:bCs/>
                <w:color w:val="000000" w:themeColor="text1"/>
                <w:sz w:val="20"/>
                <w:lang w:eastAsia="pt-BR"/>
              </w:rPr>
              <w:t>RNF002</w:t>
            </w: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-</w:t>
            </w:r>
            <w:r w:rsidR="280D71BC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280D71BC" w:rsidRPr="53880099">
              <w:rPr>
                <w:rFonts w:cs="Arial"/>
                <w:color w:val="000000" w:themeColor="text1"/>
                <w:sz w:val="20"/>
                <w:lang w:eastAsia="pt-BR"/>
              </w:rPr>
              <w:t>Segurança</w:t>
            </w:r>
          </w:p>
        </w:tc>
        <w:tc>
          <w:tcPr>
            <w:tcW w:w="2505" w:type="dxa"/>
          </w:tcPr>
          <w:p w14:paraId="41EEC406" w14:textId="5FE73960" w:rsidR="00B42452" w:rsidRDefault="6724C293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Dados pessoais e financeiros dos usuários devem ser protegidos por criptografia.</w:t>
            </w:r>
          </w:p>
          <w:p w14:paraId="490D36ED" w14:textId="58018252" w:rsidR="00B42452" w:rsidRDefault="6724C293" w:rsidP="53880099">
            <w:pPr>
              <w:spacing w:line="240" w:lineRule="auto"/>
              <w:ind w:firstLine="0"/>
              <w:jc w:val="left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Medidas de segurança robustas devem ser implementadas para evitar fraudes e abusos.</w:t>
            </w:r>
          </w:p>
        </w:tc>
        <w:tc>
          <w:tcPr>
            <w:tcW w:w="1515" w:type="dxa"/>
          </w:tcPr>
          <w:p w14:paraId="1B00FBF0" w14:textId="12F92050" w:rsidR="00B42452" w:rsidRDefault="1C872556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Segurança</w:t>
            </w:r>
          </w:p>
        </w:tc>
        <w:tc>
          <w:tcPr>
            <w:tcW w:w="1605" w:type="dxa"/>
          </w:tcPr>
          <w:p w14:paraId="0FCDF7DD" w14:textId="77777777" w:rsidR="00B42452" w:rsidRPr="008609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00860991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Desejável</w:t>
            </w:r>
          </w:p>
          <w:p w14:paraId="6BAA8C4F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r w:rsidRPr="00860991">
              <w:rPr>
                <w:rFonts w:cs="Arial"/>
                <w:color w:val="000000"/>
                <w:sz w:val="20"/>
                <w:lang w:eastAsia="pt-BR"/>
              </w:rPr>
              <w:t>(X) Obrigatório</w:t>
            </w:r>
          </w:p>
        </w:tc>
        <w:tc>
          <w:tcPr>
            <w:tcW w:w="1776" w:type="dxa"/>
          </w:tcPr>
          <w:p w14:paraId="08D5A74B" w14:textId="77777777" w:rsidR="00B42452" w:rsidRPr="00860991" w:rsidRDefault="00B42452" w:rsidP="009635B2">
            <w:pPr>
              <w:suppressAutoHyphens w:val="0"/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00860991">
              <w:rPr>
                <w:rFonts w:cs="Arial"/>
                <w:color w:val="000000"/>
                <w:sz w:val="20"/>
                <w:lang w:eastAsia="pt-BR"/>
              </w:rPr>
              <w:t>(X) Permanente</w:t>
            </w:r>
          </w:p>
          <w:p w14:paraId="077F8DA4" w14:textId="77777777" w:rsidR="00B42452" w:rsidRDefault="00B42452" w:rsidP="009635B2">
            <w:pPr>
              <w:spacing w:line="240" w:lineRule="auto"/>
              <w:ind w:firstLine="0"/>
              <w:rPr>
                <w:szCs w:val="24"/>
              </w:rPr>
            </w:pPr>
            <w:proofErr w:type="gramStart"/>
            <w:r w:rsidRPr="00860991">
              <w:rPr>
                <w:rFonts w:cs="Arial"/>
                <w:color w:val="000000"/>
                <w:sz w:val="20"/>
                <w:lang w:eastAsia="pt-BR"/>
              </w:rPr>
              <w:t>(  )</w:t>
            </w:r>
            <w:proofErr w:type="gramEnd"/>
            <w:r w:rsidRPr="00860991">
              <w:rPr>
                <w:rFonts w:cs="Arial"/>
                <w:color w:val="000000"/>
                <w:sz w:val="20"/>
                <w:lang w:eastAsia="pt-BR"/>
              </w:rPr>
              <w:t xml:space="preserve"> Transitório</w:t>
            </w:r>
          </w:p>
        </w:tc>
      </w:tr>
      <w:tr w:rsidR="704BF67A" w14:paraId="38C093DE" w14:textId="77777777" w:rsidTr="53880099">
        <w:trPr>
          <w:trHeight w:val="300"/>
        </w:trPr>
        <w:tc>
          <w:tcPr>
            <w:tcW w:w="1820" w:type="dxa"/>
          </w:tcPr>
          <w:p w14:paraId="36A8AEB5" w14:textId="20198A3A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t>RNF003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27FD69C5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27FD69C5" w:rsidRPr="53880099">
              <w:rPr>
                <w:rFonts w:cs="Arial"/>
                <w:color w:val="000000" w:themeColor="text1"/>
                <w:sz w:val="20"/>
                <w:lang w:eastAsia="pt-BR"/>
              </w:rPr>
              <w:t>Escalabilidade</w:t>
            </w:r>
          </w:p>
        </w:tc>
        <w:tc>
          <w:tcPr>
            <w:tcW w:w="2505" w:type="dxa"/>
          </w:tcPr>
          <w:p w14:paraId="3BCE6F7B" w14:textId="068B7127" w:rsidR="704BF67A" w:rsidRDefault="4773E88A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O sistema deve ser capaz de lidar com um número crescente de imóveis e usuários à medida que o site cresce.</w:t>
            </w:r>
          </w:p>
        </w:tc>
        <w:tc>
          <w:tcPr>
            <w:tcW w:w="1515" w:type="dxa"/>
          </w:tcPr>
          <w:p w14:paraId="261A309E" w14:textId="0304CC79" w:rsidR="704BF67A" w:rsidRDefault="66F57022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Escalabilidade</w:t>
            </w:r>
          </w:p>
        </w:tc>
        <w:tc>
          <w:tcPr>
            <w:tcW w:w="1605" w:type="dxa"/>
          </w:tcPr>
          <w:p w14:paraId="5B36EA66" w14:textId="77777777" w:rsidR="704BF67A" w:rsidRDefault="503E3EC9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39EDDE08" w14:textId="77777777" w:rsidR="704BF67A" w:rsidRDefault="503E3EC9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1FC1606F" w14:textId="2E0E1756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156394EA" w14:textId="77777777" w:rsidR="704BF67A" w:rsidRDefault="432059DD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Permanente</w:t>
            </w:r>
          </w:p>
          <w:p w14:paraId="38B4E7D3" w14:textId="77777777" w:rsidR="704BF67A" w:rsidRDefault="432059DD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23180E4F" w14:textId="02905589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  <w:tr w:rsidR="704BF67A" w14:paraId="3C992D2C" w14:textId="77777777" w:rsidTr="53880099">
        <w:trPr>
          <w:trHeight w:val="300"/>
        </w:trPr>
        <w:tc>
          <w:tcPr>
            <w:tcW w:w="1820" w:type="dxa"/>
          </w:tcPr>
          <w:p w14:paraId="28E19F1A" w14:textId="1C44DE04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t>RNF004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1813B0FF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1813B0FF" w:rsidRPr="53880099">
              <w:rPr>
                <w:rFonts w:cs="Arial"/>
                <w:color w:val="000000" w:themeColor="text1"/>
                <w:sz w:val="20"/>
                <w:lang w:eastAsia="pt-BR"/>
              </w:rPr>
              <w:t>Usabilidade</w:t>
            </w:r>
          </w:p>
        </w:tc>
        <w:tc>
          <w:tcPr>
            <w:tcW w:w="2505" w:type="dxa"/>
          </w:tcPr>
          <w:p w14:paraId="1A9E6DC8" w14:textId="3985B96B" w:rsidR="704BF67A" w:rsidRDefault="27C5BBDF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O design do site deve ser intuitivo e fácil de usar, </w:t>
            </w: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lastRenderedPageBreak/>
              <w:t>tanto em desktops quanto em dispositivos móveis.</w:t>
            </w:r>
          </w:p>
        </w:tc>
        <w:tc>
          <w:tcPr>
            <w:tcW w:w="1515" w:type="dxa"/>
          </w:tcPr>
          <w:p w14:paraId="14ED6C94" w14:textId="714C3076" w:rsidR="704BF67A" w:rsidRDefault="0F5F9BD3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lastRenderedPageBreak/>
              <w:t>Usabilidade</w:t>
            </w:r>
          </w:p>
        </w:tc>
        <w:tc>
          <w:tcPr>
            <w:tcW w:w="1605" w:type="dxa"/>
          </w:tcPr>
          <w:p w14:paraId="7695892D" w14:textId="77777777" w:rsidR="704BF67A" w:rsidRDefault="503E3EC9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5C44845E" w14:textId="77777777" w:rsidR="704BF67A" w:rsidRDefault="503E3EC9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4E962F95" w14:textId="62C43081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72CFD158" w14:textId="77777777" w:rsidR="704BF67A" w:rsidRDefault="432059DD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lastRenderedPageBreak/>
              <w:t>(X) Permanente</w:t>
            </w:r>
          </w:p>
          <w:p w14:paraId="4C29A846" w14:textId="77777777" w:rsidR="704BF67A" w:rsidRDefault="432059DD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1ADC24CA" w14:textId="05F922D6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  <w:tr w:rsidR="704BF67A" w14:paraId="584ABA53" w14:textId="77777777" w:rsidTr="53880099">
        <w:trPr>
          <w:trHeight w:val="300"/>
        </w:trPr>
        <w:tc>
          <w:tcPr>
            <w:tcW w:w="1820" w:type="dxa"/>
          </w:tcPr>
          <w:p w14:paraId="33D73A4B" w14:textId="5CAD0BD6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lastRenderedPageBreak/>
              <w:t>RNF005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743DCC9F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743DCC9F" w:rsidRPr="53880099">
              <w:rPr>
                <w:rFonts w:cs="Arial"/>
                <w:color w:val="000000" w:themeColor="text1"/>
                <w:sz w:val="20"/>
                <w:lang w:eastAsia="pt-BR"/>
              </w:rPr>
              <w:t>Conformidade Legal</w:t>
            </w:r>
          </w:p>
        </w:tc>
        <w:tc>
          <w:tcPr>
            <w:tcW w:w="2505" w:type="dxa"/>
          </w:tcPr>
          <w:p w14:paraId="3111DFC9" w14:textId="48479F0E" w:rsidR="704BF67A" w:rsidRDefault="2F995559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O site deve cumprir as leis e regulamentos locais relacionados à venda de imóveis, incluindo requisitos de divulgação e privacidade.</w:t>
            </w:r>
          </w:p>
        </w:tc>
        <w:tc>
          <w:tcPr>
            <w:tcW w:w="1515" w:type="dxa"/>
          </w:tcPr>
          <w:p w14:paraId="7E9AC44E" w14:textId="554631CA" w:rsidR="704BF67A" w:rsidRDefault="6E7F088D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Conformidade</w:t>
            </w:r>
          </w:p>
        </w:tc>
        <w:tc>
          <w:tcPr>
            <w:tcW w:w="1605" w:type="dxa"/>
          </w:tcPr>
          <w:p w14:paraId="3F451A21" w14:textId="77777777" w:rsidR="704BF67A" w:rsidRDefault="6E1EBB61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651CD68B" w14:textId="77777777" w:rsidR="704BF67A" w:rsidRDefault="6E1EBB61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22CB747B" w14:textId="5B86C5C6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56DF20D2" w14:textId="77777777" w:rsidR="704BF67A" w:rsidRDefault="1E2755F8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Permanente</w:t>
            </w:r>
          </w:p>
          <w:p w14:paraId="7C8E6506" w14:textId="77777777" w:rsidR="704BF67A" w:rsidRDefault="1E2755F8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3207AF30" w14:textId="61DE2137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  <w:tr w:rsidR="704BF67A" w14:paraId="5EF206ED" w14:textId="77777777" w:rsidTr="53880099">
        <w:trPr>
          <w:trHeight w:val="300"/>
        </w:trPr>
        <w:tc>
          <w:tcPr>
            <w:tcW w:w="1820" w:type="dxa"/>
          </w:tcPr>
          <w:p w14:paraId="2CB59ABC" w14:textId="41BAF909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t>RNF006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57ACEE6B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57ACEE6B" w:rsidRPr="53880099">
              <w:rPr>
                <w:rFonts w:cs="Arial"/>
                <w:color w:val="000000" w:themeColor="text1"/>
                <w:sz w:val="20"/>
                <w:lang w:eastAsia="pt-BR"/>
              </w:rPr>
              <w:t>Manutenção e Suporte</w:t>
            </w:r>
          </w:p>
        </w:tc>
        <w:tc>
          <w:tcPr>
            <w:tcW w:w="2505" w:type="dxa"/>
          </w:tcPr>
          <w:p w14:paraId="1F0E59ED" w14:textId="60311E99" w:rsidR="704BF67A" w:rsidRDefault="459A46A0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Deve haver um plano de manutenção contínua e suporte técnico para garantir a estabilidade do sistema.</w:t>
            </w:r>
          </w:p>
        </w:tc>
        <w:tc>
          <w:tcPr>
            <w:tcW w:w="1515" w:type="dxa"/>
          </w:tcPr>
          <w:p w14:paraId="48DFF617" w14:textId="605B611D" w:rsidR="704BF67A" w:rsidRDefault="7F3CE159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Manutenção</w:t>
            </w:r>
          </w:p>
        </w:tc>
        <w:tc>
          <w:tcPr>
            <w:tcW w:w="1605" w:type="dxa"/>
          </w:tcPr>
          <w:p w14:paraId="73748530" w14:textId="77777777" w:rsidR="704BF67A" w:rsidRDefault="32CDF37B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6FF04237" w14:textId="77777777" w:rsidR="704BF67A" w:rsidRDefault="32CDF37B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51E58254" w14:textId="26693ACE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757700B9" w14:textId="77777777" w:rsidR="704BF67A" w:rsidRDefault="69780CA0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Permanente</w:t>
            </w:r>
          </w:p>
          <w:p w14:paraId="77DC48BD" w14:textId="77777777" w:rsidR="704BF67A" w:rsidRDefault="69780CA0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2B7D8E47" w14:textId="3FBEC7A7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  <w:tr w:rsidR="704BF67A" w14:paraId="59ECD04B" w14:textId="77777777" w:rsidTr="53880099">
        <w:trPr>
          <w:trHeight w:val="300"/>
        </w:trPr>
        <w:tc>
          <w:tcPr>
            <w:tcW w:w="1820" w:type="dxa"/>
          </w:tcPr>
          <w:p w14:paraId="41473F0A" w14:textId="212421E9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t>RNF007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07DDFE66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07DDFE66" w:rsidRPr="53880099">
              <w:rPr>
                <w:rFonts w:cs="Arial"/>
                <w:color w:val="000000" w:themeColor="text1"/>
                <w:sz w:val="20"/>
                <w:lang w:eastAsia="pt-BR"/>
              </w:rPr>
              <w:t>Backup e Recuperação de Dados</w:t>
            </w:r>
          </w:p>
        </w:tc>
        <w:tc>
          <w:tcPr>
            <w:tcW w:w="2505" w:type="dxa"/>
          </w:tcPr>
          <w:p w14:paraId="5535C808" w14:textId="3904DA87" w:rsidR="704BF67A" w:rsidRDefault="4ECB723F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Deve haver um sistema de backup regular para evitar a perda de dados críticos.</w:t>
            </w:r>
          </w:p>
        </w:tc>
        <w:tc>
          <w:tcPr>
            <w:tcW w:w="1515" w:type="dxa"/>
          </w:tcPr>
          <w:p w14:paraId="63275FE9" w14:textId="53B2ABE1" w:rsidR="704BF67A" w:rsidRDefault="414D6526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Confiabilidade</w:t>
            </w:r>
          </w:p>
        </w:tc>
        <w:tc>
          <w:tcPr>
            <w:tcW w:w="1605" w:type="dxa"/>
          </w:tcPr>
          <w:p w14:paraId="6AEDA04E" w14:textId="77777777" w:rsidR="704BF67A" w:rsidRDefault="32CDF37B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59BCCE8A" w14:textId="77777777" w:rsidR="704BF67A" w:rsidRDefault="32CDF37B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62063112" w14:textId="26BDD7A1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0C86C0A7" w14:textId="77777777" w:rsidR="704BF67A" w:rsidRDefault="69780CA0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Permanente</w:t>
            </w:r>
          </w:p>
          <w:p w14:paraId="3F3FC876" w14:textId="77777777" w:rsidR="704BF67A" w:rsidRDefault="69780CA0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796E9BCA" w14:textId="27B2AB84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  <w:tr w:rsidR="704BF67A" w14:paraId="760748D9" w14:textId="77777777" w:rsidTr="53880099">
        <w:trPr>
          <w:trHeight w:val="300"/>
        </w:trPr>
        <w:tc>
          <w:tcPr>
            <w:tcW w:w="1820" w:type="dxa"/>
          </w:tcPr>
          <w:p w14:paraId="377E8D5F" w14:textId="33718B37" w:rsidR="704BF67A" w:rsidRDefault="564674D5" w:rsidP="53880099">
            <w:pPr>
              <w:spacing w:line="240" w:lineRule="auto"/>
              <w:ind w:firstLine="0"/>
              <w:jc w:val="left"/>
              <w:rPr>
                <w:rFonts w:eastAsia="Arial" w:cs="Arial"/>
                <w:sz w:val="20"/>
              </w:rPr>
            </w:pPr>
            <w:r w:rsidRPr="53880099">
              <w:rPr>
                <w:rFonts w:eastAsia="Arial" w:cs="Arial"/>
                <w:b/>
                <w:bCs/>
                <w:color w:val="000000" w:themeColor="text1"/>
                <w:sz w:val="20"/>
              </w:rPr>
              <w:t>RNF008</w:t>
            </w:r>
            <w:r w:rsidRPr="53880099">
              <w:rPr>
                <w:rFonts w:eastAsia="Arial" w:cs="Arial"/>
                <w:color w:val="000000" w:themeColor="text1"/>
                <w:sz w:val="20"/>
              </w:rPr>
              <w:t>-</w:t>
            </w:r>
            <w:r w:rsidR="6B33E60C" w:rsidRPr="53880099">
              <w:rPr>
                <w:rFonts w:ascii="system-ui" w:eastAsia="system-ui" w:hAnsi="system-ui" w:cs="system-ui"/>
                <w:color w:val="D1D5DB"/>
                <w:szCs w:val="24"/>
              </w:rPr>
              <w:t xml:space="preserve"> </w:t>
            </w:r>
            <w:r w:rsidR="6B33E60C" w:rsidRPr="53880099">
              <w:rPr>
                <w:rFonts w:cs="Arial"/>
                <w:color w:val="000000" w:themeColor="text1"/>
                <w:sz w:val="20"/>
                <w:lang w:eastAsia="pt-BR"/>
              </w:rPr>
              <w:t>Integração de Terceiros</w:t>
            </w:r>
          </w:p>
        </w:tc>
        <w:tc>
          <w:tcPr>
            <w:tcW w:w="2505" w:type="dxa"/>
          </w:tcPr>
          <w:p w14:paraId="2C176C96" w14:textId="18AC5DFF" w:rsidR="704BF67A" w:rsidRDefault="1BD5C74F" w:rsidP="53880099">
            <w:pPr>
              <w:spacing w:line="240" w:lineRule="auto"/>
              <w:ind w:firstLine="0"/>
              <w:jc w:val="left"/>
              <w:rPr>
                <w:rFonts w:cs="Arial"/>
                <w:color w:val="000000" w:themeColor="text1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Deve ser possível integrar com serviços de pagamento, serviços de geolocalização, entre outros.</w:t>
            </w:r>
          </w:p>
        </w:tc>
        <w:tc>
          <w:tcPr>
            <w:tcW w:w="1515" w:type="dxa"/>
          </w:tcPr>
          <w:p w14:paraId="6D234D70" w14:textId="3DA84F8D" w:rsidR="704BF67A" w:rsidRDefault="5CFEB213" w:rsidP="53880099">
            <w:pPr>
              <w:spacing w:line="240" w:lineRule="auto"/>
              <w:ind w:firstLine="0"/>
              <w:rPr>
                <w:rFonts w:eastAsia="Arial" w:cs="Arial"/>
                <w:sz w:val="20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Integração</w:t>
            </w:r>
          </w:p>
        </w:tc>
        <w:tc>
          <w:tcPr>
            <w:tcW w:w="1605" w:type="dxa"/>
          </w:tcPr>
          <w:p w14:paraId="267551AD" w14:textId="77777777" w:rsidR="704BF67A" w:rsidRDefault="72878108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Desejável</w:t>
            </w:r>
          </w:p>
          <w:p w14:paraId="5A29499B" w14:textId="77777777" w:rsidR="704BF67A" w:rsidRDefault="72878108" w:rsidP="53880099">
            <w:pPr>
              <w:spacing w:line="240" w:lineRule="auto"/>
              <w:ind w:firstLine="0"/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Obrigatório</w:t>
            </w:r>
          </w:p>
          <w:p w14:paraId="0B541123" w14:textId="78337D85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  <w:tc>
          <w:tcPr>
            <w:tcW w:w="1776" w:type="dxa"/>
          </w:tcPr>
          <w:p w14:paraId="1ABC7382" w14:textId="77777777" w:rsidR="704BF67A" w:rsidRDefault="0520AAE2" w:rsidP="53880099">
            <w:pPr>
              <w:spacing w:line="240" w:lineRule="auto"/>
              <w:ind w:firstLine="0"/>
              <w:rPr>
                <w:rFonts w:cs="Arial"/>
                <w:sz w:val="20"/>
                <w:lang w:eastAsia="pt-BR"/>
              </w:rPr>
            </w:pPr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(X) Permanente</w:t>
            </w:r>
          </w:p>
          <w:p w14:paraId="1EF35FD7" w14:textId="77777777" w:rsidR="704BF67A" w:rsidRDefault="0520AAE2" w:rsidP="53880099">
            <w:pPr>
              <w:spacing w:line="240" w:lineRule="auto"/>
              <w:ind w:firstLine="0"/>
            </w:pPr>
            <w:proofErr w:type="gramStart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>(  )</w:t>
            </w:r>
            <w:proofErr w:type="gramEnd"/>
            <w:r w:rsidRPr="53880099">
              <w:rPr>
                <w:rFonts w:cs="Arial"/>
                <w:color w:val="000000" w:themeColor="text1"/>
                <w:sz w:val="20"/>
                <w:lang w:eastAsia="pt-BR"/>
              </w:rPr>
              <w:t xml:space="preserve"> Transitório</w:t>
            </w:r>
          </w:p>
          <w:p w14:paraId="2408C220" w14:textId="6395084E" w:rsidR="704BF67A" w:rsidRDefault="704BF67A" w:rsidP="53880099">
            <w:pPr>
              <w:spacing w:line="240" w:lineRule="auto"/>
              <w:ind w:firstLine="0"/>
              <w:rPr>
                <w:rFonts w:cs="Arial"/>
                <w:color w:val="000000" w:themeColor="text1"/>
                <w:sz w:val="20"/>
                <w:lang w:eastAsia="pt-BR"/>
              </w:rPr>
            </w:pPr>
          </w:p>
        </w:tc>
      </w:tr>
    </w:tbl>
    <w:p w14:paraId="3F4EA2AF" w14:textId="77777777" w:rsidR="009635B2" w:rsidRDefault="009635B2" w:rsidP="00BD06F8">
      <w:pPr>
        <w:ind w:firstLine="0"/>
        <w:rPr>
          <w:szCs w:val="24"/>
        </w:rPr>
      </w:pPr>
    </w:p>
    <w:p w14:paraId="46C3E818" w14:textId="79B4D006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>.</w:t>
      </w:r>
      <w:r w:rsidR="00421934" w:rsidRPr="00A93A30">
        <w:rPr>
          <w:b/>
          <w:bCs/>
          <w:szCs w:val="24"/>
        </w:rPr>
        <w:t>5</w:t>
      </w:r>
      <w:r w:rsidR="003447F4" w:rsidRPr="00A93A30">
        <w:rPr>
          <w:b/>
          <w:bCs/>
          <w:szCs w:val="24"/>
        </w:rPr>
        <w:t xml:space="preserve"> Regras de Negócio</w:t>
      </w:r>
      <w:r w:rsidR="004660BB" w:rsidRPr="00A93A30">
        <w:rPr>
          <w:b/>
          <w:bCs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71B7" w14:paraId="6570B138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25B0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  <w:lang w:eastAsia="en-US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RN001 - Cadastro de Usuários</w:t>
            </w:r>
          </w:p>
        </w:tc>
      </w:tr>
      <w:tr w:rsidR="002471B7" w14:paraId="028020B9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9AD8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Descrição:</w:t>
            </w:r>
            <w:r>
              <w:rPr>
                <w:rFonts w:asciiTheme="majorHAnsi" w:hAnsiTheme="majorHAnsi" w:cstheme="majorHAnsi"/>
                <w:szCs w:val="24"/>
              </w:rPr>
              <w:t xml:space="preserve"> Só serão permitidos cadastros de usuários maiores de 18 anos.</w:t>
            </w:r>
          </w:p>
        </w:tc>
      </w:tr>
      <w:tr w:rsidR="002471B7" w14:paraId="646E25E6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3FAEE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48630F3F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0C42E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RN002 - Preenchimento do Formulário de Contato</w:t>
            </w:r>
          </w:p>
        </w:tc>
      </w:tr>
      <w:tr w:rsidR="002471B7" w14:paraId="6C284272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CB84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>Apenas serão aceitos formulários de contato preenchidos corretamente, incluindo nome, e-mail e mensagem. Os formulários de contato enviados pelos usuários serão encaminhados automaticamente aos agentes imobiliários responsáveis pela propriedade.</w:t>
            </w:r>
          </w:p>
        </w:tc>
      </w:tr>
      <w:tr w:rsidR="002471B7" w14:paraId="4A0DE59E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F1CB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24EEB2E1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EB552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RN003 - Pesquisa de Imóveis</w:t>
            </w:r>
          </w:p>
        </w:tc>
      </w:tr>
      <w:tr w:rsidR="002471B7" w14:paraId="66AD44E2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11C08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>Serão permitidas pesquisas de imóveis com base em critérios como localização, faixa de preço e tipo de propriedade.</w:t>
            </w:r>
          </w:p>
        </w:tc>
      </w:tr>
      <w:tr w:rsidR="002471B7" w14:paraId="30CDFFFF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742F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3A09159D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2BA11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RN004 - Limite de Propriedades em Destaque</w:t>
            </w:r>
          </w:p>
        </w:tc>
      </w:tr>
      <w:tr w:rsidR="002471B7" w14:paraId="4B9B9ED3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EF00B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>Um número máximo de nove propriedades em destaque pode ser exibido na página inicial a qualquer momento.</w:t>
            </w:r>
          </w:p>
        </w:tc>
      </w:tr>
      <w:tr w:rsidR="002471B7" w14:paraId="3A1CB4B8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8F3C6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134EFDA6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DBCC0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RN005 - Validação de Propriedades Novas</w:t>
            </w:r>
          </w:p>
        </w:tc>
      </w:tr>
      <w:tr w:rsidR="002471B7" w14:paraId="4BACB115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5925C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 xml:space="preserve">Todas as propriedades novas cadastradas por agentes imobiliários passarão por uma revisão antes de serem publicadas no site. </w:t>
            </w:r>
          </w:p>
        </w:tc>
      </w:tr>
      <w:tr w:rsidR="002471B7" w14:paraId="485725E7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4E6B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45EE9F37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F040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>RN006 - Atualização de Dados de Propriedades</w:t>
            </w:r>
          </w:p>
        </w:tc>
      </w:tr>
      <w:tr w:rsidR="002471B7" w14:paraId="4967ABAA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E442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>Agentes imobiliários podem atualizar informações sobre propriedades, mas essas atualizações precisam ser aprovadas pelos administradores antes de serem exibidas publicamente.</w:t>
            </w:r>
          </w:p>
        </w:tc>
      </w:tr>
      <w:tr w:rsidR="002471B7" w14:paraId="6BA10B3F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83FB" w14:textId="77777777" w:rsidR="002471B7" w:rsidRDefault="002471B7">
            <w:pPr>
              <w:spacing w:line="240" w:lineRule="auto"/>
              <w:rPr>
                <w:rFonts w:asciiTheme="majorHAnsi" w:hAnsiTheme="majorHAnsi" w:cstheme="majorHAnsi"/>
                <w:szCs w:val="24"/>
              </w:rPr>
            </w:pPr>
          </w:p>
        </w:tc>
      </w:tr>
      <w:tr w:rsidR="002471B7" w14:paraId="62EFAFB4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972A4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lastRenderedPageBreak/>
              <w:t>RN007 - Privacidade dos Usuários</w:t>
            </w:r>
          </w:p>
        </w:tc>
      </w:tr>
      <w:tr w:rsidR="002471B7" w14:paraId="183C74D6" w14:textId="77777777" w:rsidTr="002471B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7A17" w14:textId="77777777" w:rsidR="002471B7" w:rsidRDefault="002471B7" w:rsidP="002471B7">
            <w:pPr>
              <w:spacing w:line="240" w:lineRule="auto"/>
              <w:ind w:firstLine="0"/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Cs w:val="24"/>
              </w:rPr>
              <w:t xml:space="preserve">Descrição: </w:t>
            </w:r>
            <w:r>
              <w:rPr>
                <w:rFonts w:asciiTheme="majorHAnsi" w:hAnsiTheme="majorHAnsi" w:cstheme="majorHAnsi"/>
                <w:szCs w:val="24"/>
              </w:rPr>
              <w:t>Os dados pessoais dos usuários serão protegidos de acordo com a política de privacidade do site e não serão compartilhados com terceiros sem o consentimento do usuário.</w:t>
            </w:r>
          </w:p>
        </w:tc>
      </w:tr>
    </w:tbl>
    <w:p w14:paraId="277D3CB6" w14:textId="77777777" w:rsidR="003447F4" w:rsidRDefault="003447F4" w:rsidP="00BD06F8">
      <w:pPr>
        <w:ind w:firstLine="0"/>
        <w:rPr>
          <w:b/>
          <w:sz w:val="20"/>
          <w:szCs w:val="24"/>
        </w:rPr>
      </w:pPr>
    </w:p>
    <w:p w14:paraId="0A8ECAFE" w14:textId="215E628E" w:rsidR="003447F4" w:rsidRPr="00A93A30" w:rsidRDefault="00240EC0" w:rsidP="00BD06F8">
      <w:pPr>
        <w:ind w:firstLine="0"/>
        <w:rPr>
          <w:b/>
          <w:bCs/>
          <w:szCs w:val="24"/>
        </w:rPr>
      </w:pPr>
      <w:r w:rsidRPr="00A93A30">
        <w:rPr>
          <w:b/>
          <w:bCs/>
          <w:szCs w:val="24"/>
        </w:rPr>
        <w:t>2</w:t>
      </w:r>
      <w:r w:rsidR="003447F4" w:rsidRPr="00A93A30">
        <w:rPr>
          <w:b/>
          <w:bCs/>
          <w:szCs w:val="24"/>
        </w:rPr>
        <w:t>.</w:t>
      </w:r>
      <w:r w:rsidR="00421934" w:rsidRPr="00A93A30">
        <w:rPr>
          <w:b/>
          <w:bCs/>
          <w:szCs w:val="24"/>
        </w:rPr>
        <w:t>6</w:t>
      </w:r>
      <w:r w:rsidR="003447F4" w:rsidRPr="00A93A30">
        <w:rPr>
          <w:b/>
          <w:bCs/>
          <w:szCs w:val="24"/>
        </w:rPr>
        <w:t xml:space="preserve"> Casos de Uso</w:t>
      </w:r>
    </w:p>
    <w:p w14:paraId="4CA05A5C" w14:textId="77777777" w:rsidR="00B42452" w:rsidRDefault="00B42452" w:rsidP="00BD06F8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>Quadro 4</w:t>
      </w:r>
      <w:r w:rsidRPr="008C5DD4">
        <w:rPr>
          <w:sz w:val="20"/>
          <w:szCs w:val="24"/>
        </w:rPr>
        <w:t xml:space="preserve"> – Use Case Cadastrar Usuários</w:t>
      </w:r>
    </w:p>
    <w:p w14:paraId="78DC78B9" w14:textId="77777777" w:rsidR="00026815" w:rsidRPr="00026815" w:rsidRDefault="00026815" w:rsidP="00BD06F8">
      <w:pPr>
        <w:ind w:firstLine="0"/>
        <w:jc w:val="center"/>
        <w:rPr>
          <w:rFonts w:asciiTheme="minorHAnsi" w:hAnsiTheme="minorHAnsi" w:cstheme="minorHAnsi"/>
          <w:sz w:val="20"/>
          <w:szCs w:val="24"/>
        </w:rPr>
      </w:pPr>
    </w:p>
    <w:tbl>
      <w:tblPr>
        <w:tblStyle w:val="Tabelacomgrade"/>
        <w:tblW w:w="10490" w:type="dxa"/>
        <w:tblInd w:w="-856" w:type="dxa"/>
        <w:tblLook w:val="04A0" w:firstRow="1" w:lastRow="0" w:firstColumn="1" w:lastColumn="0" w:noHBand="0" w:noVBand="1"/>
      </w:tblPr>
      <w:tblGrid>
        <w:gridCol w:w="2269"/>
        <w:gridCol w:w="8221"/>
      </w:tblGrid>
      <w:tr w:rsidR="00026815" w:rsidRPr="00026815" w14:paraId="3FA7C7A6" w14:textId="77777777" w:rsidTr="00026815">
        <w:tc>
          <w:tcPr>
            <w:tcW w:w="10490" w:type="dxa"/>
            <w:gridSpan w:val="2"/>
          </w:tcPr>
          <w:p w14:paraId="57F3D10D" w14:textId="77777777" w:rsidR="00026815" w:rsidRPr="00026815" w:rsidRDefault="00026815" w:rsidP="007F486B">
            <w:pPr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Caso de Uso – Busca de imóveis</w:t>
            </w:r>
          </w:p>
        </w:tc>
      </w:tr>
      <w:tr w:rsidR="00026815" w:rsidRPr="00026815" w14:paraId="3B274189" w14:textId="77777777" w:rsidTr="00026815">
        <w:tc>
          <w:tcPr>
            <w:tcW w:w="2269" w:type="dxa"/>
          </w:tcPr>
          <w:p w14:paraId="22A302AC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8221" w:type="dxa"/>
          </w:tcPr>
          <w:p w14:paraId="62AA5261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UC 001</w:t>
            </w:r>
          </w:p>
        </w:tc>
      </w:tr>
      <w:tr w:rsidR="00026815" w:rsidRPr="00026815" w14:paraId="3506447F" w14:textId="77777777" w:rsidTr="00026815">
        <w:tc>
          <w:tcPr>
            <w:tcW w:w="2269" w:type="dxa"/>
          </w:tcPr>
          <w:p w14:paraId="6C09E6A1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Descrição</w:t>
            </w:r>
          </w:p>
        </w:tc>
        <w:tc>
          <w:tcPr>
            <w:tcW w:w="8221" w:type="dxa"/>
          </w:tcPr>
          <w:p w14:paraId="52E1A1BA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Este caso de uso tem por objetivo consultar os imóveis disponíveis.</w:t>
            </w:r>
          </w:p>
        </w:tc>
      </w:tr>
      <w:tr w:rsidR="00026815" w:rsidRPr="00026815" w14:paraId="6A6439C5" w14:textId="77777777" w:rsidTr="00026815">
        <w:tc>
          <w:tcPr>
            <w:tcW w:w="2269" w:type="dxa"/>
          </w:tcPr>
          <w:p w14:paraId="4C7E9381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Ator Primário</w:t>
            </w:r>
          </w:p>
        </w:tc>
        <w:tc>
          <w:tcPr>
            <w:tcW w:w="8221" w:type="dxa"/>
          </w:tcPr>
          <w:p w14:paraId="2EED8DC3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Cliente</w:t>
            </w:r>
          </w:p>
        </w:tc>
      </w:tr>
      <w:tr w:rsidR="00026815" w:rsidRPr="00026815" w14:paraId="396DC58A" w14:textId="77777777" w:rsidTr="00026815">
        <w:tc>
          <w:tcPr>
            <w:tcW w:w="2269" w:type="dxa"/>
          </w:tcPr>
          <w:p w14:paraId="220922CB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proofErr w:type="spellStart"/>
            <w:r w:rsidRPr="00026815">
              <w:rPr>
                <w:rFonts w:asciiTheme="minorHAnsi" w:hAnsiTheme="minorHAnsi" w:cstheme="minorHAnsi"/>
              </w:rPr>
              <w:t>Pré</w:t>
            </w:r>
            <w:proofErr w:type="spellEnd"/>
            <w:r w:rsidRPr="00026815">
              <w:rPr>
                <w:rFonts w:asciiTheme="minorHAnsi" w:hAnsiTheme="minorHAnsi" w:cstheme="minorHAnsi"/>
              </w:rPr>
              <w:t xml:space="preserve"> Condição</w:t>
            </w:r>
          </w:p>
        </w:tc>
        <w:tc>
          <w:tcPr>
            <w:tcW w:w="8221" w:type="dxa"/>
          </w:tcPr>
          <w:p w14:paraId="5388929F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026815" w:rsidRPr="00026815" w14:paraId="74CCB303" w14:textId="77777777" w:rsidTr="00026815">
        <w:tc>
          <w:tcPr>
            <w:tcW w:w="2269" w:type="dxa"/>
          </w:tcPr>
          <w:p w14:paraId="43400890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Cenário Principal</w:t>
            </w:r>
          </w:p>
        </w:tc>
        <w:tc>
          <w:tcPr>
            <w:tcW w:w="8221" w:type="dxa"/>
          </w:tcPr>
          <w:p w14:paraId="0A955674" w14:textId="77777777" w:rsidR="00026815" w:rsidRPr="00026815" w:rsidRDefault="00026815" w:rsidP="00026815">
            <w:pPr>
              <w:ind w:right="-104"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1. O use case inicia quando o cliente clica na aba “Busca de Imóveis”.</w:t>
            </w:r>
          </w:p>
          <w:p w14:paraId="1E226753" w14:textId="77777777" w:rsidR="00026815" w:rsidRPr="00026815" w:rsidRDefault="00026815" w:rsidP="00026815">
            <w:pPr>
              <w:ind w:right="-104"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2. O site carrega o formulário de consulta de imóveis disponíveis.</w:t>
            </w:r>
          </w:p>
          <w:p w14:paraId="28E2A40F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3. O cliente pode pesquisar por localização e/ou Tipo de imóvel e/ou faixa de preço.</w:t>
            </w:r>
          </w:p>
          <w:p w14:paraId="19BCA32D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4. O site retorna a pesquisa informando os imóveis disponíveis.</w:t>
            </w:r>
          </w:p>
        </w:tc>
      </w:tr>
      <w:tr w:rsidR="00026815" w:rsidRPr="00026815" w14:paraId="4C8ABB1D" w14:textId="77777777" w:rsidTr="00026815">
        <w:tc>
          <w:tcPr>
            <w:tcW w:w="2269" w:type="dxa"/>
          </w:tcPr>
          <w:p w14:paraId="6BFC66BC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Pós-condição</w:t>
            </w:r>
          </w:p>
        </w:tc>
        <w:tc>
          <w:tcPr>
            <w:tcW w:w="8221" w:type="dxa"/>
          </w:tcPr>
          <w:p w14:paraId="4CFE22D2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 xml:space="preserve">O cliente pode após seleção do imóvel, enviar </w:t>
            </w:r>
            <w:proofErr w:type="spellStart"/>
            <w:r w:rsidRPr="00026815">
              <w:rPr>
                <w:rFonts w:asciiTheme="minorHAnsi" w:hAnsiTheme="minorHAnsi" w:cstheme="minorHAnsi"/>
              </w:rPr>
              <w:t>mensagem</w:t>
            </w:r>
            <w:proofErr w:type="spellEnd"/>
            <w:r w:rsidRPr="00026815">
              <w:rPr>
                <w:rFonts w:asciiTheme="minorHAnsi" w:hAnsiTheme="minorHAnsi" w:cstheme="minorHAnsi"/>
              </w:rPr>
              <w:t xml:space="preserve"> na aba “Fale Conosco” para assessoria profissional, podendo resultar na negociação ou locação do imóvel.</w:t>
            </w:r>
          </w:p>
        </w:tc>
      </w:tr>
      <w:tr w:rsidR="00026815" w:rsidRPr="00026815" w14:paraId="2A2E08CD" w14:textId="77777777" w:rsidTr="00026815">
        <w:tc>
          <w:tcPr>
            <w:tcW w:w="2269" w:type="dxa"/>
          </w:tcPr>
          <w:p w14:paraId="013925CD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Cenário Alternativo</w:t>
            </w:r>
          </w:p>
        </w:tc>
        <w:tc>
          <w:tcPr>
            <w:tcW w:w="8221" w:type="dxa"/>
          </w:tcPr>
          <w:p w14:paraId="086BC9EC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</w:tbl>
    <w:p w14:paraId="431469F1" w14:textId="77777777" w:rsidR="00026815" w:rsidRPr="00026815" w:rsidRDefault="00026815" w:rsidP="00026815">
      <w:pPr>
        <w:rPr>
          <w:rFonts w:asciiTheme="minorHAnsi" w:hAnsiTheme="minorHAnsi" w:cstheme="minorHAnsi"/>
        </w:rPr>
      </w:pPr>
    </w:p>
    <w:p w14:paraId="01310CFF" w14:textId="77777777" w:rsidR="00026815" w:rsidRPr="00026815" w:rsidRDefault="00026815" w:rsidP="00026815">
      <w:pPr>
        <w:rPr>
          <w:rFonts w:asciiTheme="minorHAnsi" w:hAnsiTheme="minorHAnsi" w:cstheme="minorHAnsi"/>
        </w:rPr>
      </w:pPr>
    </w:p>
    <w:tbl>
      <w:tblPr>
        <w:tblStyle w:val="Tabelacomgrade"/>
        <w:tblW w:w="10490" w:type="dxa"/>
        <w:tblInd w:w="-856" w:type="dxa"/>
        <w:tblLook w:val="04A0" w:firstRow="1" w:lastRow="0" w:firstColumn="1" w:lastColumn="0" w:noHBand="0" w:noVBand="1"/>
      </w:tblPr>
      <w:tblGrid>
        <w:gridCol w:w="1980"/>
        <w:gridCol w:w="8510"/>
      </w:tblGrid>
      <w:tr w:rsidR="00026815" w:rsidRPr="00026815" w14:paraId="246E3AED" w14:textId="77777777" w:rsidTr="00026815">
        <w:tc>
          <w:tcPr>
            <w:tcW w:w="10490" w:type="dxa"/>
            <w:gridSpan w:val="2"/>
          </w:tcPr>
          <w:p w14:paraId="51CC448A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Caso de Uso – Fale Conosco</w:t>
            </w:r>
          </w:p>
        </w:tc>
      </w:tr>
      <w:tr w:rsidR="00026815" w:rsidRPr="00026815" w14:paraId="7F52D5E5" w14:textId="77777777" w:rsidTr="00026815">
        <w:tc>
          <w:tcPr>
            <w:tcW w:w="1980" w:type="dxa"/>
          </w:tcPr>
          <w:p w14:paraId="33D75E68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8510" w:type="dxa"/>
          </w:tcPr>
          <w:p w14:paraId="684D7A1F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UC 002</w:t>
            </w:r>
          </w:p>
        </w:tc>
      </w:tr>
      <w:tr w:rsidR="00026815" w:rsidRPr="00026815" w14:paraId="69AF6DD3" w14:textId="77777777" w:rsidTr="00026815">
        <w:tc>
          <w:tcPr>
            <w:tcW w:w="1980" w:type="dxa"/>
          </w:tcPr>
          <w:p w14:paraId="27E49BD8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Descrição</w:t>
            </w:r>
          </w:p>
        </w:tc>
        <w:tc>
          <w:tcPr>
            <w:tcW w:w="8510" w:type="dxa"/>
          </w:tcPr>
          <w:p w14:paraId="083B6572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Este caso de uso tem por objetivo ter um canal direto de comunicação com cliente.</w:t>
            </w:r>
          </w:p>
        </w:tc>
      </w:tr>
      <w:tr w:rsidR="00026815" w:rsidRPr="00026815" w14:paraId="11C24C69" w14:textId="77777777" w:rsidTr="00026815">
        <w:tc>
          <w:tcPr>
            <w:tcW w:w="1980" w:type="dxa"/>
          </w:tcPr>
          <w:p w14:paraId="0A152653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Ator Primário</w:t>
            </w:r>
          </w:p>
        </w:tc>
        <w:tc>
          <w:tcPr>
            <w:tcW w:w="8510" w:type="dxa"/>
          </w:tcPr>
          <w:p w14:paraId="686BFC7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Clientes</w:t>
            </w:r>
          </w:p>
        </w:tc>
      </w:tr>
      <w:tr w:rsidR="00026815" w:rsidRPr="00026815" w14:paraId="2C6656A5" w14:textId="77777777" w:rsidTr="00026815">
        <w:tc>
          <w:tcPr>
            <w:tcW w:w="1980" w:type="dxa"/>
          </w:tcPr>
          <w:p w14:paraId="65FA1B6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proofErr w:type="spellStart"/>
            <w:r w:rsidRPr="00026815">
              <w:rPr>
                <w:rFonts w:asciiTheme="minorHAnsi" w:hAnsiTheme="minorHAnsi" w:cstheme="minorHAnsi"/>
              </w:rPr>
              <w:t>Pré</w:t>
            </w:r>
            <w:proofErr w:type="spellEnd"/>
            <w:r w:rsidRPr="00026815">
              <w:rPr>
                <w:rFonts w:asciiTheme="minorHAnsi" w:hAnsiTheme="minorHAnsi" w:cstheme="minorHAnsi"/>
              </w:rPr>
              <w:t xml:space="preserve"> Condição</w:t>
            </w:r>
          </w:p>
        </w:tc>
        <w:tc>
          <w:tcPr>
            <w:tcW w:w="8510" w:type="dxa"/>
          </w:tcPr>
          <w:p w14:paraId="46FB2925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026815" w:rsidRPr="00026815" w14:paraId="708B433D" w14:textId="77777777" w:rsidTr="00026815">
        <w:tc>
          <w:tcPr>
            <w:tcW w:w="1980" w:type="dxa"/>
          </w:tcPr>
          <w:p w14:paraId="6D16C87D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Cenário Principal</w:t>
            </w:r>
          </w:p>
        </w:tc>
        <w:tc>
          <w:tcPr>
            <w:tcW w:w="8510" w:type="dxa"/>
          </w:tcPr>
          <w:p w14:paraId="1E16475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1. O use case inicia quando o usuário clica na aba “Fale Conosco”.</w:t>
            </w:r>
          </w:p>
          <w:p w14:paraId="57BCA09D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2. O site carrega o formulário de contato com a empresa.</w:t>
            </w:r>
          </w:p>
          <w:p w14:paraId="7A6A7B1A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3. O usuário informa Nome, E-mail, Telefone, Mensagem e clica em “Enviar”.</w:t>
            </w:r>
          </w:p>
          <w:p w14:paraId="62018D01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4. O site salva as informações, envia e-mail de confirmação e agradece o contato.</w:t>
            </w:r>
          </w:p>
        </w:tc>
      </w:tr>
      <w:tr w:rsidR="00026815" w:rsidRPr="00026815" w14:paraId="1D63F4CA" w14:textId="77777777" w:rsidTr="00026815">
        <w:tc>
          <w:tcPr>
            <w:tcW w:w="1980" w:type="dxa"/>
          </w:tcPr>
          <w:p w14:paraId="299F803C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Pós-condição</w:t>
            </w:r>
          </w:p>
        </w:tc>
        <w:tc>
          <w:tcPr>
            <w:tcW w:w="8510" w:type="dxa"/>
          </w:tcPr>
          <w:p w14:paraId="6707480C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O cliente recebe um e-mail informando que sua mensagem foi recebida.</w:t>
            </w:r>
          </w:p>
        </w:tc>
      </w:tr>
      <w:tr w:rsidR="00026815" w:rsidRPr="00026815" w14:paraId="01592AC7" w14:textId="77777777" w:rsidTr="00026815">
        <w:tc>
          <w:tcPr>
            <w:tcW w:w="1980" w:type="dxa"/>
          </w:tcPr>
          <w:p w14:paraId="1EB2A999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lastRenderedPageBreak/>
              <w:t>Cenário Alternativo</w:t>
            </w:r>
          </w:p>
        </w:tc>
        <w:tc>
          <w:tcPr>
            <w:tcW w:w="8510" w:type="dxa"/>
          </w:tcPr>
          <w:p w14:paraId="47211F9C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3a. O cliente deixa algum campo vazio (sem preenchimento).</w:t>
            </w:r>
          </w:p>
          <w:p w14:paraId="5CC67305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3b. O site acusa e solicita a completude das informações.</w:t>
            </w:r>
          </w:p>
          <w:p w14:paraId="44376E5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4a. O cliente completa as informações e solicita envio.</w:t>
            </w:r>
          </w:p>
          <w:p w14:paraId="1D91E70A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4a. O site faz nova validação e informa ao usuário.</w:t>
            </w:r>
          </w:p>
        </w:tc>
      </w:tr>
    </w:tbl>
    <w:p w14:paraId="54CAB3FD" w14:textId="77777777" w:rsidR="00026815" w:rsidRPr="00026815" w:rsidRDefault="00026815" w:rsidP="00026815">
      <w:pPr>
        <w:rPr>
          <w:rFonts w:asciiTheme="minorHAnsi" w:hAnsiTheme="minorHAnsi" w:cstheme="minorHAnsi"/>
        </w:rPr>
      </w:pPr>
    </w:p>
    <w:p w14:paraId="7F67C461" w14:textId="77777777" w:rsidR="00026815" w:rsidRPr="00026815" w:rsidRDefault="00026815" w:rsidP="00026815">
      <w:pPr>
        <w:rPr>
          <w:rFonts w:asciiTheme="minorHAnsi" w:hAnsiTheme="minorHAnsi" w:cstheme="minorHAnsi"/>
        </w:rPr>
      </w:pPr>
    </w:p>
    <w:tbl>
      <w:tblPr>
        <w:tblStyle w:val="Tabelacomgrade"/>
        <w:tblW w:w="10490" w:type="dxa"/>
        <w:tblInd w:w="-856" w:type="dxa"/>
        <w:tblLook w:val="04A0" w:firstRow="1" w:lastRow="0" w:firstColumn="1" w:lastColumn="0" w:noHBand="0" w:noVBand="1"/>
      </w:tblPr>
      <w:tblGrid>
        <w:gridCol w:w="1985"/>
        <w:gridCol w:w="8505"/>
      </w:tblGrid>
      <w:tr w:rsidR="00026815" w:rsidRPr="00026815" w14:paraId="68992147" w14:textId="77777777" w:rsidTr="00026815">
        <w:tc>
          <w:tcPr>
            <w:tcW w:w="10490" w:type="dxa"/>
            <w:gridSpan w:val="2"/>
          </w:tcPr>
          <w:p w14:paraId="4AE5AFE1" w14:textId="77777777" w:rsidR="00026815" w:rsidRPr="00026815" w:rsidRDefault="00026815" w:rsidP="007F486B">
            <w:pPr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Caso de Uso – Área do Cliente</w:t>
            </w:r>
          </w:p>
        </w:tc>
      </w:tr>
      <w:tr w:rsidR="00026815" w:rsidRPr="00026815" w14:paraId="0A9CC993" w14:textId="77777777" w:rsidTr="00026815">
        <w:tc>
          <w:tcPr>
            <w:tcW w:w="1985" w:type="dxa"/>
          </w:tcPr>
          <w:p w14:paraId="559E9920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ID</w:t>
            </w:r>
          </w:p>
        </w:tc>
        <w:tc>
          <w:tcPr>
            <w:tcW w:w="8505" w:type="dxa"/>
          </w:tcPr>
          <w:p w14:paraId="406555E3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UC 003</w:t>
            </w:r>
          </w:p>
        </w:tc>
      </w:tr>
      <w:tr w:rsidR="00026815" w:rsidRPr="00026815" w14:paraId="19D2D3E8" w14:textId="77777777" w:rsidTr="00026815">
        <w:tc>
          <w:tcPr>
            <w:tcW w:w="1985" w:type="dxa"/>
          </w:tcPr>
          <w:p w14:paraId="3BEDB34A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Descrição</w:t>
            </w:r>
          </w:p>
        </w:tc>
        <w:tc>
          <w:tcPr>
            <w:tcW w:w="8505" w:type="dxa"/>
          </w:tcPr>
          <w:p w14:paraId="29040223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Este caso de uso tem por objetivo a consulta dos negócios do cliente.</w:t>
            </w:r>
          </w:p>
        </w:tc>
      </w:tr>
      <w:tr w:rsidR="00026815" w:rsidRPr="00026815" w14:paraId="7A31EC05" w14:textId="77777777" w:rsidTr="00026815">
        <w:tc>
          <w:tcPr>
            <w:tcW w:w="1985" w:type="dxa"/>
          </w:tcPr>
          <w:p w14:paraId="481820EE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Ator Primário</w:t>
            </w:r>
          </w:p>
        </w:tc>
        <w:tc>
          <w:tcPr>
            <w:tcW w:w="8505" w:type="dxa"/>
          </w:tcPr>
          <w:p w14:paraId="60B42665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Cliente</w:t>
            </w:r>
          </w:p>
        </w:tc>
      </w:tr>
      <w:tr w:rsidR="00026815" w:rsidRPr="00026815" w14:paraId="2FBB5AC4" w14:textId="77777777" w:rsidTr="00026815">
        <w:tc>
          <w:tcPr>
            <w:tcW w:w="1985" w:type="dxa"/>
          </w:tcPr>
          <w:p w14:paraId="68387B44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proofErr w:type="spellStart"/>
            <w:r w:rsidRPr="00026815">
              <w:rPr>
                <w:rFonts w:asciiTheme="minorHAnsi" w:hAnsiTheme="minorHAnsi" w:cstheme="minorHAnsi"/>
              </w:rPr>
              <w:t>Pré</w:t>
            </w:r>
            <w:proofErr w:type="spellEnd"/>
            <w:r w:rsidRPr="00026815">
              <w:rPr>
                <w:rFonts w:asciiTheme="minorHAnsi" w:hAnsiTheme="minorHAnsi" w:cstheme="minorHAnsi"/>
              </w:rPr>
              <w:t xml:space="preserve"> Condição</w:t>
            </w:r>
          </w:p>
        </w:tc>
        <w:tc>
          <w:tcPr>
            <w:tcW w:w="8505" w:type="dxa"/>
          </w:tcPr>
          <w:p w14:paraId="59DDDEDB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Ter feito cadastro na empresa ou via “Fale Conosco”.</w:t>
            </w:r>
          </w:p>
        </w:tc>
      </w:tr>
      <w:tr w:rsidR="00026815" w:rsidRPr="00026815" w14:paraId="3260AE84" w14:textId="77777777" w:rsidTr="00026815">
        <w:tc>
          <w:tcPr>
            <w:tcW w:w="1985" w:type="dxa"/>
          </w:tcPr>
          <w:p w14:paraId="4195D790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Cenário Principal</w:t>
            </w:r>
          </w:p>
        </w:tc>
        <w:tc>
          <w:tcPr>
            <w:tcW w:w="8505" w:type="dxa"/>
          </w:tcPr>
          <w:p w14:paraId="2C7B784B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 xml:space="preserve">1. O use case inicia quando o usuário clica na aba “Área do Clientes” </w:t>
            </w:r>
          </w:p>
          <w:p w14:paraId="17C2ABF1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2. O site carrega o formulário de login.</w:t>
            </w:r>
          </w:p>
          <w:p w14:paraId="224AF619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3. O cliente informa o e-mail e a senha.</w:t>
            </w:r>
          </w:p>
          <w:p w14:paraId="30CFE3B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4. O sistema valida os dados e abre a área do cliente com dados dos negócios.</w:t>
            </w:r>
          </w:p>
        </w:tc>
      </w:tr>
      <w:tr w:rsidR="00026815" w:rsidRPr="00026815" w14:paraId="791E7AE7" w14:textId="77777777" w:rsidTr="00026815">
        <w:tc>
          <w:tcPr>
            <w:tcW w:w="1985" w:type="dxa"/>
          </w:tcPr>
          <w:p w14:paraId="4213C429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Pós-condição</w:t>
            </w:r>
          </w:p>
        </w:tc>
        <w:tc>
          <w:tcPr>
            <w:tcW w:w="8505" w:type="dxa"/>
          </w:tcPr>
          <w:p w14:paraId="0B593A4E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</w:p>
        </w:tc>
      </w:tr>
      <w:tr w:rsidR="00026815" w:rsidRPr="00026815" w14:paraId="735A42CC" w14:textId="77777777" w:rsidTr="00026815">
        <w:tc>
          <w:tcPr>
            <w:tcW w:w="1985" w:type="dxa"/>
          </w:tcPr>
          <w:p w14:paraId="215DF571" w14:textId="77777777" w:rsidR="00026815" w:rsidRPr="00026815" w:rsidRDefault="00026815" w:rsidP="00026815">
            <w:pPr>
              <w:ind w:firstLine="35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Cenário Alternativo</w:t>
            </w:r>
          </w:p>
        </w:tc>
        <w:tc>
          <w:tcPr>
            <w:tcW w:w="8505" w:type="dxa"/>
          </w:tcPr>
          <w:p w14:paraId="2C9DBDE7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3a. O cliente erra a senha, ou a deixa vazia.</w:t>
            </w:r>
          </w:p>
          <w:p w14:paraId="3A8B1631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3b. O site informa sobre o erro e solicita correção das informações.</w:t>
            </w:r>
          </w:p>
          <w:p w14:paraId="04DF3663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3c. O cliente não lembra a senha, informa o e-mail e clica em “Esqueceu sua senha?”</w:t>
            </w:r>
          </w:p>
          <w:p w14:paraId="02362C9D" w14:textId="77777777" w:rsidR="00026815" w:rsidRPr="00026815" w:rsidRDefault="00026815" w:rsidP="00026815">
            <w:pPr>
              <w:ind w:firstLine="0"/>
              <w:rPr>
                <w:rFonts w:asciiTheme="minorHAnsi" w:hAnsiTheme="minorHAnsi" w:cstheme="minorHAnsi"/>
              </w:rPr>
            </w:pPr>
            <w:r w:rsidRPr="00026815">
              <w:rPr>
                <w:rFonts w:asciiTheme="minorHAnsi" w:hAnsiTheme="minorHAnsi" w:cstheme="minorHAnsi"/>
              </w:rPr>
              <w:t>3d. O sistema envia mensagem ao e-mail do cliente, com nova senha temporária.</w:t>
            </w:r>
          </w:p>
        </w:tc>
      </w:tr>
    </w:tbl>
    <w:p w14:paraId="68C17C0D" w14:textId="77777777" w:rsidR="00026815" w:rsidRDefault="00026815" w:rsidP="00026815"/>
    <w:p w14:paraId="051059FD" w14:textId="77777777" w:rsidR="00A93A30" w:rsidRDefault="00A93A30" w:rsidP="00A03BD3">
      <w:pPr>
        <w:ind w:firstLine="0"/>
        <w:jc w:val="left"/>
        <w:rPr>
          <w:b/>
          <w:szCs w:val="24"/>
        </w:rPr>
      </w:pPr>
    </w:p>
    <w:p w14:paraId="5011CB21" w14:textId="67DF8579" w:rsidR="00A03BD3" w:rsidRDefault="00240EC0" w:rsidP="00A03BD3">
      <w:pPr>
        <w:ind w:firstLine="0"/>
        <w:jc w:val="left"/>
        <w:rPr>
          <w:szCs w:val="24"/>
        </w:rPr>
      </w:pPr>
      <w:r>
        <w:rPr>
          <w:b/>
          <w:szCs w:val="24"/>
        </w:rPr>
        <w:t>2</w:t>
      </w:r>
      <w:r w:rsidR="00A03BD3">
        <w:rPr>
          <w:b/>
          <w:szCs w:val="24"/>
        </w:rPr>
        <w:t xml:space="preserve">.6.3 </w:t>
      </w:r>
      <w:r w:rsidR="00A03BD3" w:rsidRPr="00A93A30">
        <w:rPr>
          <w:b/>
          <w:bCs/>
          <w:szCs w:val="24"/>
        </w:rPr>
        <w:t>Diagrama de casos de uso</w:t>
      </w:r>
    </w:p>
    <w:p w14:paraId="3F0D6305" w14:textId="77777777" w:rsidR="00D760FE" w:rsidRDefault="00D760FE" w:rsidP="00A03BD3">
      <w:pPr>
        <w:ind w:firstLine="0"/>
        <w:jc w:val="left"/>
        <w:rPr>
          <w:szCs w:val="24"/>
        </w:rPr>
      </w:pPr>
    </w:p>
    <w:p w14:paraId="4E28FF82" w14:textId="267AAEDE" w:rsidR="00D760FE" w:rsidRDefault="00D760FE" w:rsidP="00A03BD3">
      <w:pPr>
        <w:ind w:firstLine="0"/>
        <w:jc w:val="left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B933551" wp14:editId="0D1435B2">
            <wp:extent cx="5563082" cy="4869602"/>
            <wp:effectExtent l="0" t="0" r="0" b="7620"/>
            <wp:docPr id="1583858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8178" name="Imagem 15838581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0419" w14:textId="77777777" w:rsidR="00D760FE" w:rsidRDefault="00D760FE" w:rsidP="00A03BD3">
      <w:pPr>
        <w:ind w:firstLine="0"/>
        <w:jc w:val="left"/>
        <w:rPr>
          <w:b/>
          <w:szCs w:val="24"/>
        </w:rPr>
      </w:pPr>
    </w:p>
    <w:p w14:paraId="448A2628" w14:textId="77777777" w:rsidR="003447F4" w:rsidRPr="003447F4" w:rsidRDefault="003447F4" w:rsidP="00BD06F8">
      <w:pPr>
        <w:ind w:firstLine="709"/>
        <w:rPr>
          <w:szCs w:val="24"/>
        </w:rPr>
      </w:pPr>
    </w:p>
    <w:p w14:paraId="64A4C3EE" w14:textId="77777777" w:rsidR="003447F4" w:rsidRPr="003447F4" w:rsidRDefault="003447F4" w:rsidP="00BD06F8">
      <w:pPr>
        <w:ind w:firstLine="709"/>
        <w:rPr>
          <w:szCs w:val="24"/>
        </w:rPr>
      </w:pPr>
    </w:p>
    <w:p w14:paraId="314A55B7" w14:textId="77777777" w:rsidR="005571E9" w:rsidRDefault="005571E9" w:rsidP="00BD06F8">
      <w:pPr>
        <w:ind w:firstLine="709"/>
        <w:rPr>
          <w:szCs w:val="24"/>
        </w:rPr>
      </w:pPr>
    </w:p>
    <w:p w14:paraId="0BC71A83" w14:textId="403ECBF9" w:rsidR="003447F4" w:rsidRDefault="00240EC0" w:rsidP="00BD06F8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3.</w:t>
      </w:r>
      <w:r w:rsidR="003447F4">
        <w:rPr>
          <w:b/>
          <w:bCs/>
          <w:szCs w:val="24"/>
        </w:rPr>
        <w:t xml:space="preserve"> </w:t>
      </w:r>
      <w:r w:rsidR="003447F4" w:rsidRPr="005571E9">
        <w:rPr>
          <w:b/>
          <w:bCs/>
          <w:szCs w:val="24"/>
        </w:rPr>
        <w:t>Resultados e Discussão</w:t>
      </w:r>
      <w:r w:rsidR="004660BB">
        <w:rPr>
          <w:b/>
          <w:bCs/>
          <w:szCs w:val="24"/>
        </w:rPr>
        <w:t xml:space="preserve"> </w:t>
      </w:r>
    </w:p>
    <w:p w14:paraId="7050BC93" w14:textId="77777777" w:rsidR="000A1BAF" w:rsidRDefault="000A1BAF" w:rsidP="002471B7">
      <w:pPr>
        <w:ind w:firstLine="709"/>
      </w:pPr>
    </w:p>
    <w:bookmarkEnd w:id="1"/>
    <w:p w14:paraId="2E038BBD" w14:textId="6810217A" w:rsidR="002471B7" w:rsidRDefault="002471B7" w:rsidP="002471B7">
      <w:pPr>
        <w:ind w:firstLine="0"/>
        <w:rPr>
          <w:rFonts w:asciiTheme="majorHAnsi" w:hAnsiTheme="majorHAnsi" w:cstheme="majorHAnsi"/>
          <w:b/>
          <w:bCs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BA844CF" wp14:editId="6175321B">
            <wp:extent cx="5759450" cy="2867025"/>
            <wp:effectExtent l="0" t="0" r="0" b="9525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A414" w14:textId="7CB5487C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Página de início do site, onde são apresentados </w:t>
      </w:r>
      <w:r w:rsidR="00246C48">
        <w:rPr>
          <w:rFonts w:asciiTheme="majorHAnsi" w:hAnsiTheme="majorHAnsi" w:cstheme="majorHAnsi"/>
          <w:szCs w:val="24"/>
        </w:rPr>
        <w:t>os</w:t>
      </w:r>
      <w:r>
        <w:rPr>
          <w:rFonts w:asciiTheme="majorHAnsi" w:hAnsiTheme="majorHAnsi" w:cstheme="majorHAnsi"/>
          <w:szCs w:val="24"/>
        </w:rPr>
        <w:t xml:space="preserve"> imóveis em destaque, com sua descrição, endereço e preço de venda.</w:t>
      </w:r>
    </w:p>
    <w:p w14:paraId="07E78BFB" w14:textId="77777777" w:rsidR="002471B7" w:rsidRDefault="002471B7" w:rsidP="002471B7">
      <w:pPr>
        <w:rPr>
          <w:rFonts w:asciiTheme="majorHAnsi" w:hAnsiTheme="majorHAnsi" w:cstheme="majorHAnsi"/>
          <w:szCs w:val="24"/>
        </w:rPr>
      </w:pPr>
    </w:p>
    <w:p w14:paraId="58F1C132" w14:textId="39CDAC7C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noProof/>
        </w:rPr>
        <w:drawing>
          <wp:inline distT="0" distB="0" distL="0" distR="0" wp14:anchorId="3164B069" wp14:editId="49ED9082">
            <wp:extent cx="5759450" cy="2863850"/>
            <wp:effectExtent l="0" t="0" r="0" b="0"/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9107" w14:textId="59BD30FB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Página onde se pode buscar especificamente o tipo de imóvel que deseja, utilizando como </w:t>
      </w:r>
      <w:r w:rsidR="00246C48">
        <w:rPr>
          <w:rFonts w:asciiTheme="majorHAnsi" w:hAnsiTheme="majorHAnsi" w:cstheme="majorHAnsi"/>
          <w:szCs w:val="24"/>
        </w:rPr>
        <w:t>parâmetros a</w:t>
      </w:r>
      <w:r>
        <w:rPr>
          <w:rFonts w:asciiTheme="majorHAnsi" w:hAnsiTheme="majorHAnsi" w:cstheme="majorHAnsi"/>
          <w:szCs w:val="24"/>
        </w:rPr>
        <w:t xml:space="preserve"> localização, </w:t>
      </w:r>
      <w:r w:rsidR="00246C48">
        <w:rPr>
          <w:rFonts w:asciiTheme="majorHAnsi" w:hAnsiTheme="majorHAnsi" w:cstheme="majorHAnsi"/>
          <w:szCs w:val="24"/>
        </w:rPr>
        <w:t xml:space="preserve">o </w:t>
      </w:r>
      <w:r>
        <w:rPr>
          <w:rFonts w:asciiTheme="majorHAnsi" w:hAnsiTheme="majorHAnsi" w:cstheme="majorHAnsi"/>
          <w:szCs w:val="24"/>
        </w:rPr>
        <w:t>tipo de imóvel (casa, apartamento</w:t>
      </w:r>
      <w:r w:rsidR="00246C48">
        <w:rPr>
          <w:rFonts w:asciiTheme="majorHAnsi" w:hAnsiTheme="majorHAnsi" w:cstheme="majorHAnsi"/>
          <w:szCs w:val="24"/>
        </w:rPr>
        <w:t xml:space="preserve"> ou</w:t>
      </w:r>
      <w:r>
        <w:rPr>
          <w:rFonts w:asciiTheme="majorHAnsi" w:hAnsiTheme="majorHAnsi" w:cstheme="majorHAnsi"/>
          <w:szCs w:val="24"/>
        </w:rPr>
        <w:t xml:space="preserve"> sala comercial) e </w:t>
      </w:r>
      <w:r w:rsidR="00246C48">
        <w:rPr>
          <w:rFonts w:asciiTheme="majorHAnsi" w:hAnsiTheme="majorHAnsi" w:cstheme="majorHAnsi"/>
          <w:szCs w:val="24"/>
        </w:rPr>
        <w:t xml:space="preserve">a </w:t>
      </w:r>
      <w:r>
        <w:rPr>
          <w:rFonts w:asciiTheme="majorHAnsi" w:hAnsiTheme="majorHAnsi" w:cstheme="majorHAnsi"/>
          <w:szCs w:val="24"/>
        </w:rPr>
        <w:t>faixa de preço.</w:t>
      </w:r>
    </w:p>
    <w:p w14:paraId="4B0188AB" w14:textId="77777777" w:rsidR="002471B7" w:rsidRDefault="002471B7" w:rsidP="002471B7">
      <w:pPr>
        <w:rPr>
          <w:rFonts w:asciiTheme="majorHAnsi" w:hAnsiTheme="majorHAnsi" w:cstheme="majorHAnsi"/>
          <w:szCs w:val="24"/>
        </w:rPr>
      </w:pPr>
    </w:p>
    <w:p w14:paraId="14E4DAC5" w14:textId="6724EEA7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noProof/>
        </w:rPr>
        <w:lastRenderedPageBreak/>
        <w:drawing>
          <wp:inline distT="0" distB="0" distL="0" distR="0" wp14:anchorId="7ED085AE" wp14:editId="4EC7EEE7">
            <wp:extent cx="5759450" cy="2867025"/>
            <wp:effectExtent l="0" t="0" r="0" b="9525"/>
            <wp:docPr id="4" name="Imagem 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7875" w14:textId="60F98668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Página onde se conta um pouco da história da empresa imobiliária, com depoimentos de clientes e uma representação através de imagens ao final sobre os objetivos dela, de deixar o cliente o m</w:t>
      </w:r>
      <w:r w:rsidR="00246C48">
        <w:rPr>
          <w:rFonts w:asciiTheme="majorHAnsi" w:hAnsiTheme="majorHAnsi" w:cstheme="majorHAnsi"/>
          <w:szCs w:val="24"/>
        </w:rPr>
        <w:t xml:space="preserve">ais </w:t>
      </w:r>
      <w:r>
        <w:rPr>
          <w:rFonts w:asciiTheme="majorHAnsi" w:hAnsiTheme="majorHAnsi" w:cstheme="majorHAnsi"/>
          <w:szCs w:val="24"/>
        </w:rPr>
        <w:t>satisfeito possível.</w:t>
      </w:r>
    </w:p>
    <w:p w14:paraId="427EDF85" w14:textId="77777777" w:rsidR="002471B7" w:rsidRDefault="002471B7" w:rsidP="002471B7">
      <w:pPr>
        <w:rPr>
          <w:rFonts w:asciiTheme="majorHAnsi" w:hAnsiTheme="majorHAnsi" w:cstheme="majorHAnsi"/>
          <w:szCs w:val="24"/>
        </w:rPr>
      </w:pPr>
    </w:p>
    <w:p w14:paraId="1851C1F1" w14:textId="0D51E4B2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noProof/>
        </w:rPr>
        <w:drawing>
          <wp:inline distT="0" distB="0" distL="0" distR="0" wp14:anchorId="20A566BD" wp14:editId="32FEAE7C">
            <wp:extent cx="5759450" cy="2867025"/>
            <wp:effectExtent l="0" t="0" r="0" b="9525"/>
            <wp:docPr id="3" name="Imagem 3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9F0B" w14:textId="77777777" w:rsidR="0055340A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Página que consta a documentação necessária que o cliente precisa apresentar para que se faça a compra ou aluguel dos imóveis disponíveis.</w:t>
      </w:r>
    </w:p>
    <w:p w14:paraId="300CB6BB" w14:textId="26F1CD45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noProof/>
        </w:rPr>
        <w:lastRenderedPageBreak/>
        <w:drawing>
          <wp:inline distT="0" distB="0" distL="0" distR="0" wp14:anchorId="04632453" wp14:editId="54E8ADF1">
            <wp:extent cx="5759450" cy="2882900"/>
            <wp:effectExtent l="0" t="0" r="0" b="0"/>
            <wp:docPr id="2" name="Imagem 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EA70" w14:textId="434D3374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Página de contato, onde o cliente preenche um formulário simples com os dados</w:t>
      </w:r>
      <w:r w:rsidR="00246C48">
        <w:rPr>
          <w:rFonts w:asciiTheme="majorHAnsi" w:hAnsiTheme="majorHAnsi" w:cstheme="majorHAnsi"/>
          <w:szCs w:val="24"/>
        </w:rPr>
        <w:t xml:space="preserve"> como</w:t>
      </w:r>
      <w:r>
        <w:rPr>
          <w:rFonts w:asciiTheme="majorHAnsi" w:hAnsiTheme="majorHAnsi" w:cstheme="majorHAnsi"/>
          <w:szCs w:val="24"/>
        </w:rPr>
        <w:t xml:space="preserve"> nome, e-mail, telefone e </w:t>
      </w:r>
      <w:r w:rsidR="00246C48">
        <w:rPr>
          <w:rFonts w:asciiTheme="majorHAnsi" w:hAnsiTheme="majorHAnsi" w:cstheme="majorHAnsi"/>
          <w:szCs w:val="24"/>
        </w:rPr>
        <w:t xml:space="preserve">envia sua </w:t>
      </w:r>
      <w:r>
        <w:rPr>
          <w:rFonts w:asciiTheme="majorHAnsi" w:hAnsiTheme="majorHAnsi" w:cstheme="majorHAnsi"/>
          <w:szCs w:val="24"/>
        </w:rPr>
        <w:t xml:space="preserve">mensagem. Abaixo o endereço, telefone e e-mail da imobiliária. No canto inferior direito há um ícone de chat online, caso o cliente opte por contatar um dos corretores dessa forma. </w:t>
      </w:r>
    </w:p>
    <w:p w14:paraId="6D90C7F7" w14:textId="77777777" w:rsidR="002471B7" w:rsidRDefault="002471B7" w:rsidP="002471B7">
      <w:pPr>
        <w:rPr>
          <w:rFonts w:asciiTheme="majorHAnsi" w:hAnsiTheme="majorHAnsi" w:cstheme="majorHAnsi"/>
          <w:szCs w:val="24"/>
        </w:rPr>
      </w:pPr>
    </w:p>
    <w:p w14:paraId="6654438B" w14:textId="2450842D" w:rsidR="002471B7" w:rsidRDefault="00EB1B99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noProof/>
        </w:rPr>
        <w:drawing>
          <wp:inline distT="0" distB="0" distL="0" distR="0" wp14:anchorId="616F9F38" wp14:editId="550B3C01">
            <wp:extent cx="5759450" cy="2768600"/>
            <wp:effectExtent l="0" t="0" r="0" b="0"/>
            <wp:docPr id="164844589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45895" name="Imagem 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0C3A" w14:textId="39FC87B6" w:rsidR="002471B7" w:rsidRDefault="002471B7" w:rsidP="002471B7">
      <w:pPr>
        <w:ind w:firstLine="0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Área do cliente, onde ele faz </w:t>
      </w:r>
      <w:r w:rsidR="00EB1B99">
        <w:rPr>
          <w:rFonts w:asciiTheme="majorHAnsi" w:hAnsiTheme="majorHAnsi" w:cstheme="majorHAnsi"/>
          <w:szCs w:val="24"/>
        </w:rPr>
        <w:t xml:space="preserve">cadastro, </w:t>
      </w:r>
      <w:r>
        <w:rPr>
          <w:rFonts w:asciiTheme="majorHAnsi" w:hAnsiTheme="majorHAnsi" w:cstheme="majorHAnsi"/>
          <w:szCs w:val="24"/>
        </w:rPr>
        <w:t>login</w:t>
      </w:r>
      <w:r w:rsidR="00EB1B99">
        <w:rPr>
          <w:rFonts w:asciiTheme="majorHAnsi" w:hAnsiTheme="majorHAnsi" w:cstheme="majorHAnsi"/>
          <w:szCs w:val="24"/>
        </w:rPr>
        <w:t>, altera seus dados e exclui a sua conta</w:t>
      </w:r>
      <w:r>
        <w:rPr>
          <w:rFonts w:asciiTheme="majorHAnsi" w:hAnsiTheme="majorHAnsi" w:cstheme="majorHAnsi"/>
          <w:szCs w:val="24"/>
        </w:rPr>
        <w:t>.</w:t>
      </w:r>
    </w:p>
    <w:p w14:paraId="7B31E204" w14:textId="77777777" w:rsidR="005571E9" w:rsidRPr="005571E9" w:rsidRDefault="005571E9" w:rsidP="002471B7">
      <w:pPr>
        <w:ind w:firstLine="0"/>
        <w:rPr>
          <w:szCs w:val="24"/>
        </w:rPr>
      </w:pPr>
    </w:p>
    <w:sectPr w:rsidR="005571E9" w:rsidRPr="005571E9" w:rsidSect="009B1E6C">
      <w:headerReference w:type="default" r:id="rId25"/>
      <w:footnotePr>
        <w:pos w:val="beneathText"/>
      </w:footnotePr>
      <w:type w:val="continuous"/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69197" w14:textId="77777777" w:rsidR="00501C73" w:rsidRDefault="00501C73">
      <w:pPr>
        <w:spacing w:line="240" w:lineRule="auto"/>
      </w:pPr>
      <w:r>
        <w:separator/>
      </w:r>
    </w:p>
  </w:endnote>
  <w:endnote w:type="continuationSeparator" w:id="0">
    <w:p w14:paraId="1982E28B" w14:textId="77777777" w:rsidR="00501C73" w:rsidRDefault="00501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83161" w14:textId="77777777" w:rsidR="00501C73" w:rsidRDefault="00501C73" w:rsidP="00AC047F">
      <w:pPr>
        <w:spacing w:line="240" w:lineRule="auto"/>
        <w:ind w:firstLine="0"/>
        <w:jc w:val="left"/>
      </w:pPr>
      <w:r>
        <w:separator/>
      </w:r>
    </w:p>
  </w:footnote>
  <w:footnote w:type="continuationSeparator" w:id="0">
    <w:p w14:paraId="1DF46630" w14:textId="77777777" w:rsidR="00501C73" w:rsidRDefault="00501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B100" w14:textId="77777777" w:rsidR="00BD099F" w:rsidRDefault="00BD099F">
    <w:pPr>
      <w:pStyle w:val="Cabealho"/>
      <w:jc w:val="right"/>
    </w:pPr>
  </w:p>
  <w:p w14:paraId="76FA0B7D" w14:textId="77777777" w:rsidR="00BD099F" w:rsidRDefault="00BD09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DE397" w14:textId="77777777" w:rsidR="0044473D" w:rsidRDefault="004447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711E5">
      <w:rPr>
        <w:noProof/>
      </w:rPr>
      <w:t>7</w:t>
    </w:r>
    <w:r>
      <w:fldChar w:fldCharType="end"/>
    </w:r>
  </w:p>
  <w:p w14:paraId="7E411428" w14:textId="77777777" w:rsidR="0044473D" w:rsidRDefault="004447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pStyle w:val="Ttulo2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0C923EB"/>
    <w:multiLevelType w:val="hybridMultilevel"/>
    <w:tmpl w:val="A176DCD0"/>
    <w:lvl w:ilvl="0" w:tplc="94589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7A83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CF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0444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F8B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6FB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C3A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86E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323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DE931FD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9" w15:restartNumberingAfterBreak="0">
    <w:nsid w:val="47F428A4"/>
    <w:multiLevelType w:val="hybridMultilevel"/>
    <w:tmpl w:val="D37A8F7E"/>
    <w:lvl w:ilvl="0" w:tplc="D6CA90F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1577475866">
    <w:abstractNumId w:val="5"/>
  </w:num>
  <w:num w:numId="2" w16cid:durableId="1990749733">
    <w:abstractNumId w:val="1"/>
  </w:num>
  <w:num w:numId="3" w16cid:durableId="873225647">
    <w:abstractNumId w:val="2"/>
  </w:num>
  <w:num w:numId="4" w16cid:durableId="2133091850">
    <w:abstractNumId w:val="3"/>
  </w:num>
  <w:num w:numId="5" w16cid:durableId="942808183">
    <w:abstractNumId w:val="4"/>
  </w:num>
  <w:num w:numId="6" w16cid:durableId="21714090">
    <w:abstractNumId w:val="12"/>
  </w:num>
  <w:num w:numId="7" w16cid:durableId="1992059582">
    <w:abstractNumId w:val="6"/>
  </w:num>
  <w:num w:numId="8" w16cid:durableId="145053616">
    <w:abstractNumId w:val="0"/>
  </w:num>
  <w:num w:numId="9" w16cid:durableId="817303035">
    <w:abstractNumId w:val="10"/>
  </w:num>
  <w:num w:numId="10" w16cid:durableId="716247541">
    <w:abstractNumId w:val="11"/>
  </w:num>
  <w:num w:numId="11" w16cid:durableId="1550263300">
    <w:abstractNumId w:val="8"/>
  </w:num>
  <w:num w:numId="12" w16cid:durableId="1829708770">
    <w:abstractNumId w:val="7"/>
  </w:num>
  <w:num w:numId="13" w16cid:durableId="20288255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93"/>
    <w:rsid w:val="00002BAB"/>
    <w:rsid w:val="000037F4"/>
    <w:rsid w:val="00006D7E"/>
    <w:rsid w:val="00017142"/>
    <w:rsid w:val="00020D4C"/>
    <w:rsid w:val="00026815"/>
    <w:rsid w:val="000352E7"/>
    <w:rsid w:val="00043528"/>
    <w:rsid w:val="00056D5A"/>
    <w:rsid w:val="00060B2E"/>
    <w:rsid w:val="00061666"/>
    <w:rsid w:val="000726F0"/>
    <w:rsid w:val="00076651"/>
    <w:rsid w:val="00080AAE"/>
    <w:rsid w:val="000825B8"/>
    <w:rsid w:val="00086163"/>
    <w:rsid w:val="0008752C"/>
    <w:rsid w:val="000A1072"/>
    <w:rsid w:val="000A1BAF"/>
    <w:rsid w:val="000B3A3A"/>
    <w:rsid w:val="000C5BF7"/>
    <w:rsid w:val="000D0BE8"/>
    <w:rsid w:val="000D2574"/>
    <w:rsid w:val="000D2B28"/>
    <w:rsid w:val="000E54BD"/>
    <w:rsid w:val="000E7778"/>
    <w:rsid w:val="000F1D0D"/>
    <w:rsid w:val="001027B6"/>
    <w:rsid w:val="001155B1"/>
    <w:rsid w:val="00123BF6"/>
    <w:rsid w:val="001363C5"/>
    <w:rsid w:val="00136F83"/>
    <w:rsid w:val="001419D2"/>
    <w:rsid w:val="00153062"/>
    <w:rsid w:val="00154EFB"/>
    <w:rsid w:val="00161BF4"/>
    <w:rsid w:val="00165AEB"/>
    <w:rsid w:val="00167E50"/>
    <w:rsid w:val="001711E5"/>
    <w:rsid w:val="00172704"/>
    <w:rsid w:val="00180715"/>
    <w:rsid w:val="001B054B"/>
    <w:rsid w:val="001B66D4"/>
    <w:rsid w:val="001B7153"/>
    <w:rsid w:val="001B7181"/>
    <w:rsid w:val="001D35E4"/>
    <w:rsid w:val="001E0837"/>
    <w:rsid w:val="001E1227"/>
    <w:rsid w:val="001E2DD8"/>
    <w:rsid w:val="001E7914"/>
    <w:rsid w:val="001F314E"/>
    <w:rsid w:val="001F6E92"/>
    <w:rsid w:val="001F77AA"/>
    <w:rsid w:val="00221861"/>
    <w:rsid w:val="002275AE"/>
    <w:rsid w:val="00227FB5"/>
    <w:rsid w:val="00240B18"/>
    <w:rsid w:val="00240EC0"/>
    <w:rsid w:val="00246C48"/>
    <w:rsid w:val="002471B7"/>
    <w:rsid w:val="00251264"/>
    <w:rsid w:val="00254EE6"/>
    <w:rsid w:val="00262F3B"/>
    <w:rsid w:val="0026777B"/>
    <w:rsid w:val="002717F5"/>
    <w:rsid w:val="00273317"/>
    <w:rsid w:val="00284107"/>
    <w:rsid w:val="0029132C"/>
    <w:rsid w:val="00294508"/>
    <w:rsid w:val="002B6ED8"/>
    <w:rsid w:val="002C0EF1"/>
    <w:rsid w:val="002C1365"/>
    <w:rsid w:val="002C6C3E"/>
    <w:rsid w:val="002D179F"/>
    <w:rsid w:val="002D3CD1"/>
    <w:rsid w:val="002E5EE0"/>
    <w:rsid w:val="002F03A6"/>
    <w:rsid w:val="002F0C7D"/>
    <w:rsid w:val="003043E1"/>
    <w:rsid w:val="00305CDB"/>
    <w:rsid w:val="003177E9"/>
    <w:rsid w:val="003245FE"/>
    <w:rsid w:val="00325835"/>
    <w:rsid w:val="003447F4"/>
    <w:rsid w:val="00351A43"/>
    <w:rsid w:val="00355852"/>
    <w:rsid w:val="003657A7"/>
    <w:rsid w:val="00394337"/>
    <w:rsid w:val="003A141E"/>
    <w:rsid w:val="003B7784"/>
    <w:rsid w:val="003C2E49"/>
    <w:rsid w:val="0040124F"/>
    <w:rsid w:val="00416768"/>
    <w:rsid w:val="00421934"/>
    <w:rsid w:val="00427593"/>
    <w:rsid w:val="004358CA"/>
    <w:rsid w:val="00436427"/>
    <w:rsid w:val="0044473D"/>
    <w:rsid w:val="00445643"/>
    <w:rsid w:val="00462579"/>
    <w:rsid w:val="00465189"/>
    <w:rsid w:val="004660BB"/>
    <w:rsid w:val="00474A40"/>
    <w:rsid w:val="004756CA"/>
    <w:rsid w:val="00475763"/>
    <w:rsid w:val="00476CD4"/>
    <w:rsid w:val="00487393"/>
    <w:rsid w:val="004D7A7C"/>
    <w:rsid w:val="004E46D3"/>
    <w:rsid w:val="004E6009"/>
    <w:rsid w:val="004F4164"/>
    <w:rsid w:val="00501C73"/>
    <w:rsid w:val="0050271E"/>
    <w:rsid w:val="005135EA"/>
    <w:rsid w:val="00516635"/>
    <w:rsid w:val="00521763"/>
    <w:rsid w:val="0052722D"/>
    <w:rsid w:val="00543A94"/>
    <w:rsid w:val="00553354"/>
    <w:rsid w:val="0055340A"/>
    <w:rsid w:val="005571E9"/>
    <w:rsid w:val="00563DBE"/>
    <w:rsid w:val="00586740"/>
    <w:rsid w:val="00597416"/>
    <w:rsid w:val="005A0B4C"/>
    <w:rsid w:val="005A6C40"/>
    <w:rsid w:val="005D52EB"/>
    <w:rsid w:val="005D61D4"/>
    <w:rsid w:val="005F0EE4"/>
    <w:rsid w:val="005F395D"/>
    <w:rsid w:val="00610433"/>
    <w:rsid w:val="00616A02"/>
    <w:rsid w:val="00622ED1"/>
    <w:rsid w:val="00624FDA"/>
    <w:rsid w:val="006340D0"/>
    <w:rsid w:val="006411D2"/>
    <w:rsid w:val="0065C7D8"/>
    <w:rsid w:val="00675635"/>
    <w:rsid w:val="006773E5"/>
    <w:rsid w:val="006858C2"/>
    <w:rsid w:val="006957C4"/>
    <w:rsid w:val="00696B11"/>
    <w:rsid w:val="006A2975"/>
    <w:rsid w:val="006A3DB9"/>
    <w:rsid w:val="006A709F"/>
    <w:rsid w:val="006A7985"/>
    <w:rsid w:val="006D3A8C"/>
    <w:rsid w:val="006E2006"/>
    <w:rsid w:val="006E541C"/>
    <w:rsid w:val="006F1D6B"/>
    <w:rsid w:val="006F1EEB"/>
    <w:rsid w:val="006F7626"/>
    <w:rsid w:val="00701700"/>
    <w:rsid w:val="0070775A"/>
    <w:rsid w:val="007123F7"/>
    <w:rsid w:val="00712918"/>
    <w:rsid w:val="00724A7A"/>
    <w:rsid w:val="007302BC"/>
    <w:rsid w:val="00731ED8"/>
    <w:rsid w:val="007365ED"/>
    <w:rsid w:val="00762A53"/>
    <w:rsid w:val="007712DE"/>
    <w:rsid w:val="00776386"/>
    <w:rsid w:val="007774B1"/>
    <w:rsid w:val="00781A50"/>
    <w:rsid w:val="00787623"/>
    <w:rsid w:val="00791C12"/>
    <w:rsid w:val="00793D0A"/>
    <w:rsid w:val="00794773"/>
    <w:rsid w:val="007B0A68"/>
    <w:rsid w:val="007F038A"/>
    <w:rsid w:val="007F5685"/>
    <w:rsid w:val="007F71FA"/>
    <w:rsid w:val="00800839"/>
    <w:rsid w:val="00811962"/>
    <w:rsid w:val="00824156"/>
    <w:rsid w:val="0083009A"/>
    <w:rsid w:val="00835230"/>
    <w:rsid w:val="0083678F"/>
    <w:rsid w:val="00840257"/>
    <w:rsid w:val="00845DC3"/>
    <w:rsid w:val="008547E0"/>
    <w:rsid w:val="008613BE"/>
    <w:rsid w:val="0086227D"/>
    <w:rsid w:val="008637B1"/>
    <w:rsid w:val="00884479"/>
    <w:rsid w:val="008879E9"/>
    <w:rsid w:val="00892697"/>
    <w:rsid w:val="00892B85"/>
    <w:rsid w:val="00894949"/>
    <w:rsid w:val="008B0367"/>
    <w:rsid w:val="008B1E7E"/>
    <w:rsid w:val="008B4059"/>
    <w:rsid w:val="008B4E6F"/>
    <w:rsid w:val="008B5D68"/>
    <w:rsid w:val="008B768E"/>
    <w:rsid w:val="008D1828"/>
    <w:rsid w:val="008D290D"/>
    <w:rsid w:val="008D42DD"/>
    <w:rsid w:val="008D5F39"/>
    <w:rsid w:val="008D61C0"/>
    <w:rsid w:val="008E40AA"/>
    <w:rsid w:val="008EED05"/>
    <w:rsid w:val="008F4753"/>
    <w:rsid w:val="008F52E2"/>
    <w:rsid w:val="009116B4"/>
    <w:rsid w:val="00924765"/>
    <w:rsid w:val="009301D0"/>
    <w:rsid w:val="00930F91"/>
    <w:rsid w:val="009408DF"/>
    <w:rsid w:val="00945794"/>
    <w:rsid w:val="0095587F"/>
    <w:rsid w:val="009635B2"/>
    <w:rsid w:val="009829FA"/>
    <w:rsid w:val="0098578D"/>
    <w:rsid w:val="0098776F"/>
    <w:rsid w:val="00995ABB"/>
    <w:rsid w:val="009A543B"/>
    <w:rsid w:val="009B196A"/>
    <w:rsid w:val="009B1E6C"/>
    <w:rsid w:val="009B3E09"/>
    <w:rsid w:val="009B423C"/>
    <w:rsid w:val="009C2B16"/>
    <w:rsid w:val="009C5421"/>
    <w:rsid w:val="009D358A"/>
    <w:rsid w:val="009E0659"/>
    <w:rsid w:val="009E3E49"/>
    <w:rsid w:val="009F114C"/>
    <w:rsid w:val="009F6CE4"/>
    <w:rsid w:val="009F76E5"/>
    <w:rsid w:val="00A03BD3"/>
    <w:rsid w:val="00A061E4"/>
    <w:rsid w:val="00A13E3A"/>
    <w:rsid w:val="00A31E76"/>
    <w:rsid w:val="00A329B3"/>
    <w:rsid w:val="00A41AB1"/>
    <w:rsid w:val="00A47E87"/>
    <w:rsid w:val="00A52BDA"/>
    <w:rsid w:val="00A67642"/>
    <w:rsid w:val="00A912B2"/>
    <w:rsid w:val="00A93A30"/>
    <w:rsid w:val="00AA1ED0"/>
    <w:rsid w:val="00AA5AB8"/>
    <w:rsid w:val="00AB2651"/>
    <w:rsid w:val="00AB7C70"/>
    <w:rsid w:val="00AC047F"/>
    <w:rsid w:val="00AC1AD7"/>
    <w:rsid w:val="00AC3303"/>
    <w:rsid w:val="00AC73C7"/>
    <w:rsid w:val="00B01591"/>
    <w:rsid w:val="00B06FF2"/>
    <w:rsid w:val="00B271DE"/>
    <w:rsid w:val="00B418CC"/>
    <w:rsid w:val="00B42452"/>
    <w:rsid w:val="00B445E5"/>
    <w:rsid w:val="00B55FBA"/>
    <w:rsid w:val="00B61DCE"/>
    <w:rsid w:val="00B80A05"/>
    <w:rsid w:val="00B82BC4"/>
    <w:rsid w:val="00BA057E"/>
    <w:rsid w:val="00BA547D"/>
    <w:rsid w:val="00BB1D48"/>
    <w:rsid w:val="00BB630D"/>
    <w:rsid w:val="00BB74AB"/>
    <w:rsid w:val="00BC32AE"/>
    <w:rsid w:val="00BD06F8"/>
    <w:rsid w:val="00BD099F"/>
    <w:rsid w:val="00BE4DDB"/>
    <w:rsid w:val="00BF1153"/>
    <w:rsid w:val="00BF47AC"/>
    <w:rsid w:val="00C00176"/>
    <w:rsid w:val="00C06367"/>
    <w:rsid w:val="00C138CC"/>
    <w:rsid w:val="00C23248"/>
    <w:rsid w:val="00C267AC"/>
    <w:rsid w:val="00C408F3"/>
    <w:rsid w:val="00C44A34"/>
    <w:rsid w:val="00C45705"/>
    <w:rsid w:val="00C52C75"/>
    <w:rsid w:val="00C56B2F"/>
    <w:rsid w:val="00C632AC"/>
    <w:rsid w:val="00C725FA"/>
    <w:rsid w:val="00C726FD"/>
    <w:rsid w:val="00C7552D"/>
    <w:rsid w:val="00C77DFD"/>
    <w:rsid w:val="00C902FF"/>
    <w:rsid w:val="00C91201"/>
    <w:rsid w:val="00C9687C"/>
    <w:rsid w:val="00CB35C8"/>
    <w:rsid w:val="00CD33D7"/>
    <w:rsid w:val="00CE01F2"/>
    <w:rsid w:val="00CE098D"/>
    <w:rsid w:val="00CE1739"/>
    <w:rsid w:val="00CE4FF4"/>
    <w:rsid w:val="00CE7E76"/>
    <w:rsid w:val="00CF3A74"/>
    <w:rsid w:val="00CF7275"/>
    <w:rsid w:val="00D00548"/>
    <w:rsid w:val="00D03CB4"/>
    <w:rsid w:val="00D10648"/>
    <w:rsid w:val="00D11F03"/>
    <w:rsid w:val="00D352BE"/>
    <w:rsid w:val="00D41F13"/>
    <w:rsid w:val="00D54D39"/>
    <w:rsid w:val="00D6014E"/>
    <w:rsid w:val="00D650BC"/>
    <w:rsid w:val="00D652EF"/>
    <w:rsid w:val="00D7606A"/>
    <w:rsid w:val="00D760FE"/>
    <w:rsid w:val="00D76A28"/>
    <w:rsid w:val="00D80F73"/>
    <w:rsid w:val="00D925C7"/>
    <w:rsid w:val="00D930C6"/>
    <w:rsid w:val="00D931F1"/>
    <w:rsid w:val="00DB21E7"/>
    <w:rsid w:val="00DB5C97"/>
    <w:rsid w:val="00DC0881"/>
    <w:rsid w:val="00DC3F5A"/>
    <w:rsid w:val="00DC78BF"/>
    <w:rsid w:val="00DD1994"/>
    <w:rsid w:val="00E05374"/>
    <w:rsid w:val="00E204AE"/>
    <w:rsid w:val="00E21D14"/>
    <w:rsid w:val="00E22DCC"/>
    <w:rsid w:val="00E24131"/>
    <w:rsid w:val="00E24589"/>
    <w:rsid w:val="00E2615D"/>
    <w:rsid w:val="00E33B04"/>
    <w:rsid w:val="00E36F4A"/>
    <w:rsid w:val="00E43904"/>
    <w:rsid w:val="00E44AF0"/>
    <w:rsid w:val="00E51A33"/>
    <w:rsid w:val="00E70333"/>
    <w:rsid w:val="00E744FA"/>
    <w:rsid w:val="00E81CEA"/>
    <w:rsid w:val="00E94CE4"/>
    <w:rsid w:val="00E961F1"/>
    <w:rsid w:val="00EB1B99"/>
    <w:rsid w:val="00EB2E08"/>
    <w:rsid w:val="00EB6413"/>
    <w:rsid w:val="00ED14D9"/>
    <w:rsid w:val="00ED267A"/>
    <w:rsid w:val="00ED29E5"/>
    <w:rsid w:val="00ED5129"/>
    <w:rsid w:val="00EE1A94"/>
    <w:rsid w:val="00EF06DC"/>
    <w:rsid w:val="00EF2CCA"/>
    <w:rsid w:val="00EF59F6"/>
    <w:rsid w:val="00F02469"/>
    <w:rsid w:val="00F12009"/>
    <w:rsid w:val="00F14DAA"/>
    <w:rsid w:val="00F16347"/>
    <w:rsid w:val="00F16F77"/>
    <w:rsid w:val="00F27753"/>
    <w:rsid w:val="00F526DD"/>
    <w:rsid w:val="00F61496"/>
    <w:rsid w:val="00F65394"/>
    <w:rsid w:val="00F73732"/>
    <w:rsid w:val="00F74A9D"/>
    <w:rsid w:val="00F80C0E"/>
    <w:rsid w:val="00F84299"/>
    <w:rsid w:val="00F85BF9"/>
    <w:rsid w:val="00F909A8"/>
    <w:rsid w:val="00F91D5C"/>
    <w:rsid w:val="00F936E0"/>
    <w:rsid w:val="00FA4F03"/>
    <w:rsid w:val="00FB49FD"/>
    <w:rsid w:val="00FB7DDC"/>
    <w:rsid w:val="00FC15D3"/>
    <w:rsid w:val="00FC4767"/>
    <w:rsid w:val="00FE21EA"/>
    <w:rsid w:val="00FF2AA9"/>
    <w:rsid w:val="0112CD74"/>
    <w:rsid w:val="01E3891D"/>
    <w:rsid w:val="02019839"/>
    <w:rsid w:val="0205D82C"/>
    <w:rsid w:val="0353614F"/>
    <w:rsid w:val="03A1A88D"/>
    <w:rsid w:val="0520AAE2"/>
    <w:rsid w:val="06C020F2"/>
    <w:rsid w:val="07DDFE66"/>
    <w:rsid w:val="085BF153"/>
    <w:rsid w:val="08EDCD5B"/>
    <w:rsid w:val="0AD73411"/>
    <w:rsid w:val="0B27E585"/>
    <w:rsid w:val="0B8561C6"/>
    <w:rsid w:val="0BFAFF0E"/>
    <w:rsid w:val="0DCB7A3C"/>
    <w:rsid w:val="0F5F9BD3"/>
    <w:rsid w:val="0FCC99B0"/>
    <w:rsid w:val="0FD29E37"/>
    <w:rsid w:val="1396DF09"/>
    <w:rsid w:val="13C62801"/>
    <w:rsid w:val="13D9A82E"/>
    <w:rsid w:val="145F307A"/>
    <w:rsid w:val="14956B02"/>
    <w:rsid w:val="1532AF6A"/>
    <w:rsid w:val="15695059"/>
    <w:rsid w:val="1638B3EB"/>
    <w:rsid w:val="17BBD760"/>
    <w:rsid w:val="1813B0FF"/>
    <w:rsid w:val="19CB715A"/>
    <w:rsid w:val="1B0C250E"/>
    <w:rsid w:val="1B3C49BE"/>
    <w:rsid w:val="1BA37316"/>
    <w:rsid w:val="1BD5C74F"/>
    <w:rsid w:val="1C845075"/>
    <w:rsid w:val="1C872556"/>
    <w:rsid w:val="1CB18898"/>
    <w:rsid w:val="1E2020D6"/>
    <w:rsid w:val="1E2755F8"/>
    <w:rsid w:val="201407E3"/>
    <w:rsid w:val="2062F84A"/>
    <w:rsid w:val="2092D8BA"/>
    <w:rsid w:val="21499149"/>
    <w:rsid w:val="2207BC8C"/>
    <w:rsid w:val="2448E577"/>
    <w:rsid w:val="24731E62"/>
    <w:rsid w:val="248F625A"/>
    <w:rsid w:val="25A1D8DB"/>
    <w:rsid w:val="261D026C"/>
    <w:rsid w:val="2694139D"/>
    <w:rsid w:val="27C5BBDF"/>
    <w:rsid w:val="27FD69C5"/>
    <w:rsid w:val="280D71BC"/>
    <w:rsid w:val="283352A7"/>
    <w:rsid w:val="29CDE31A"/>
    <w:rsid w:val="2BD48E9B"/>
    <w:rsid w:val="2EB2843E"/>
    <w:rsid w:val="2EEEF372"/>
    <w:rsid w:val="2F995559"/>
    <w:rsid w:val="2FB6832C"/>
    <w:rsid w:val="313FCF1B"/>
    <w:rsid w:val="32CDF37B"/>
    <w:rsid w:val="34A825E5"/>
    <w:rsid w:val="34CC5369"/>
    <w:rsid w:val="37E5146C"/>
    <w:rsid w:val="38DB6676"/>
    <w:rsid w:val="3D6C0BB9"/>
    <w:rsid w:val="3E5CF998"/>
    <w:rsid w:val="414D6526"/>
    <w:rsid w:val="4219D568"/>
    <w:rsid w:val="432059DD"/>
    <w:rsid w:val="4412445D"/>
    <w:rsid w:val="450E10B9"/>
    <w:rsid w:val="459A46A0"/>
    <w:rsid w:val="4700B709"/>
    <w:rsid w:val="475678A0"/>
    <w:rsid w:val="4773E88A"/>
    <w:rsid w:val="4AC56CD7"/>
    <w:rsid w:val="4BC30DBC"/>
    <w:rsid w:val="4C21B2D0"/>
    <w:rsid w:val="4ECB723F"/>
    <w:rsid w:val="4F68B94A"/>
    <w:rsid w:val="503E3EC9"/>
    <w:rsid w:val="50B36BBE"/>
    <w:rsid w:val="510489AB"/>
    <w:rsid w:val="5108D8F2"/>
    <w:rsid w:val="524F3C1F"/>
    <w:rsid w:val="528731AF"/>
    <w:rsid w:val="52A4A953"/>
    <w:rsid w:val="52DA794C"/>
    <w:rsid w:val="53880099"/>
    <w:rsid w:val="53B991A2"/>
    <w:rsid w:val="5552F169"/>
    <w:rsid w:val="55E9619F"/>
    <w:rsid w:val="564674D5"/>
    <w:rsid w:val="57ACEE6B"/>
    <w:rsid w:val="58796CDE"/>
    <w:rsid w:val="59F099CC"/>
    <w:rsid w:val="5BBA43EC"/>
    <w:rsid w:val="5CFEB213"/>
    <w:rsid w:val="5DC9E456"/>
    <w:rsid w:val="5E772FF4"/>
    <w:rsid w:val="5E8E0562"/>
    <w:rsid w:val="5EBDA749"/>
    <w:rsid w:val="62A5D3E7"/>
    <w:rsid w:val="6362C2E8"/>
    <w:rsid w:val="658A0A56"/>
    <w:rsid w:val="66F57022"/>
    <w:rsid w:val="6724C293"/>
    <w:rsid w:val="67960768"/>
    <w:rsid w:val="67BB736A"/>
    <w:rsid w:val="68403FF3"/>
    <w:rsid w:val="69780CA0"/>
    <w:rsid w:val="6B33E60C"/>
    <w:rsid w:val="6BA1F740"/>
    <w:rsid w:val="6D184336"/>
    <w:rsid w:val="6D37FAB2"/>
    <w:rsid w:val="6E1EBB61"/>
    <w:rsid w:val="6E7F088D"/>
    <w:rsid w:val="6EA1F5CA"/>
    <w:rsid w:val="6EE24ACD"/>
    <w:rsid w:val="7008E6B6"/>
    <w:rsid w:val="704BF67A"/>
    <w:rsid w:val="709C7F17"/>
    <w:rsid w:val="70DC4B18"/>
    <w:rsid w:val="72073CF5"/>
    <w:rsid w:val="72878108"/>
    <w:rsid w:val="734B47F9"/>
    <w:rsid w:val="743DCC9F"/>
    <w:rsid w:val="7771F88E"/>
    <w:rsid w:val="77AB4C46"/>
    <w:rsid w:val="7857C09A"/>
    <w:rsid w:val="78E0E19A"/>
    <w:rsid w:val="790DA55A"/>
    <w:rsid w:val="79253EAA"/>
    <w:rsid w:val="79BA3BBC"/>
    <w:rsid w:val="7A1F86D5"/>
    <w:rsid w:val="7AB19F98"/>
    <w:rsid w:val="7B00F9F4"/>
    <w:rsid w:val="7B4C30D5"/>
    <w:rsid w:val="7C213BC5"/>
    <w:rsid w:val="7C8CE8B1"/>
    <w:rsid w:val="7D5E8D7E"/>
    <w:rsid w:val="7F3CE159"/>
    <w:rsid w:val="7FCA5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960AD"/>
  <w15:chartTrackingRefBased/>
  <w15:docId w15:val="{6FA5F9A8-12AA-46C8-9CB1-1251D2BE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2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pPr>
      <w:numPr>
        <w:numId w:val="4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pPr>
      <w:numPr>
        <w:numId w:val="5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pPr>
      <w:numPr>
        <w:numId w:val="3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3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1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table" w:customStyle="1" w:styleId="Tabelacomgrade1">
    <w:name w:val="Tabela com grade1"/>
    <w:basedOn w:val="Tabelanormal"/>
    <w:next w:val="Tabelacomgrade"/>
    <w:uiPriority w:val="39"/>
    <w:rsid w:val="001F77AA"/>
    <w:rPr>
      <w:rFonts w:ascii="Calibri" w:hAnsi="Calibri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6E541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93A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D6j74UJo9yk&amp;t=1s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github.com/FelipeGalway/PI2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823F3DE9799F4C87F89717065D6E6C" ma:contentTypeVersion="14" ma:contentTypeDescription="Crie um novo documento." ma:contentTypeScope="" ma:versionID="3a5325256501ce05f00c601ac0d2785d">
  <xsd:schema xmlns:xsd="http://www.w3.org/2001/XMLSchema" xmlns:xs="http://www.w3.org/2001/XMLSchema" xmlns:p="http://schemas.microsoft.com/office/2006/metadata/properties" xmlns:ns2="6cf6ca4f-be20-407b-87bc-5333bc1a3f19" xmlns:ns3="4a0dab9b-6216-4dd8-9372-3fe536080409" targetNamespace="http://schemas.microsoft.com/office/2006/metadata/properties" ma:root="true" ma:fieldsID="fc9a6b2019f554980868833828f517cd" ns2:_="" ns3:_="">
    <xsd:import namespace="6cf6ca4f-be20-407b-87bc-5333bc1a3f19"/>
    <xsd:import namespace="4a0dab9b-6216-4dd8-9372-3fe53608040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f6ca4f-be20-407b-87bc-5333bc1a3f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dab9b-6216-4dd8-9372-3fe53608040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2506d89-5753-4bef-a1af-326bcd517276}" ma:internalName="TaxCatchAll" ma:showField="CatchAllData" ma:web="4a0dab9b-6216-4dd8-9372-3fe5360804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280ADA-4B14-475A-9FA8-D3D245BE8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f6ca4f-be20-407b-87bc-5333bc1a3f19"/>
    <ds:schemaRef ds:uri="4a0dab9b-6216-4dd8-9372-3fe5360804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35015D-830E-4A13-8525-CF32CA4238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274EAF-71F0-46D5-BCDE-EB122BC25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1797</Words>
  <Characters>9706</Characters>
  <Application>Microsoft Office Word</Application>
  <DocSecurity>0</DocSecurity>
  <Lines>80</Lines>
  <Paragraphs>22</Paragraphs>
  <ScaleCrop>false</ScaleCrop>
  <Company>FRInfo</Company>
  <LinksUpToDate>false</LinksUpToDate>
  <CharactersWithSpaces>11481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FELIPE FERREIRA REZENDE</cp:lastModifiedBy>
  <cp:revision>12</cp:revision>
  <cp:lastPrinted>2016-03-17T13:59:00Z</cp:lastPrinted>
  <dcterms:created xsi:type="dcterms:W3CDTF">2023-10-12T16:57:00Z</dcterms:created>
  <dcterms:modified xsi:type="dcterms:W3CDTF">2023-11-23T13:56:00Z</dcterms:modified>
</cp:coreProperties>
</file>